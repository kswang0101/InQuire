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61FA1C09" w14:textId="77777777" w:rsidR="00CD60CD" w:rsidRDefault="00CD60CD">
      <w:pPr>
        <w:pBdr>
          <w:top w:val="none" w:sz="0" w:space="0" w:color="000000"/>
          <w:left w:val="none" w:sz="0" w:space="0" w:color="000000"/>
          <w:bottom w:val="single" w:sz="36" w:space="1" w:color="000000"/>
          <w:right w:val="none" w:sz="0" w:space="0" w:color="000000"/>
        </w:pBdr>
        <w:rPr>
          <w:rFonts w:cs="Arial"/>
        </w:rPr>
      </w:pPr>
    </w:p>
    <w:p w14:paraId="37D1CC6E" w14:textId="77777777" w:rsidR="00CD60CD" w:rsidRDefault="00CD60CD">
      <w:pPr>
        <w:jc w:val="right"/>
        <w:rPr>
          <w:rFonts w:cs="Arial"/>
          <w:sz w:val="48"/>
          <w:szCs w:val="48"/>
        </w:rPr>
      </w:pPr>
    </w:p>
    <w:p w14:paraId="239ACC68" w14:textId="77777777" w:rsidR="00CD60CD" w:rsidRDefault="00CD60CD">
      <w:pPr>
        <w:jc w:val="center"/>
        <w:rPr>
          <w:rFonts w:cs="Arial"/>
          <w:b/>
          <w:sz w:val="64"/>
          <w:szCs w:val="64"/>
        </w:rPr>
      </w:pPr>
    </w:p>
    <w:p w14:paraId="4DFEFABF" w14:textId="77777777" w:rsidR="00CD60CD" w:rsidRDefault="00CD60CD">
      <w:pPr>
        <w:jc w:val="center"/>
        <w:rPr>
          <w:rFonts w:cs="Arial"/>
          <w:b/>
          <w:sz w:val="64"/>
          <w:szCs w:val="64"/>
        </w:rPr>
      </w:pPr>
    </w:p>
    <w:p w14:paraId="1EFF63A5" w14:textId="77777777" w:rsidR="00CD60CD" w:rsidRDefault="00CD60CD">
      <w:pPr>
        <w:jc w:val="center"/>
        <w:rPr>
          <w:rFonts w:cs="Arial"/>
          <w:b/>
          <w:sz w:val="64"/>
          <w:szCs w:val="64"/>
        </w:rPr>
      </w:pPr>
    </w:p>
    <w:p w14:paraId="4D717E59" w14:textId="77777777" w:rsidR="00CD60CD" w:rsidRDefault="7EB547A5">
      <w:pPr>
        <w:rPr>
          <w:rFonts w:cs="Arial"/>
          <w:b/>
          <w:sz w:val="48"/>
          <w:szCs w:val="48"/>
        </w:rPr>
      </w:pPr>
      <w:r w:rsidRPr="7EB547A5">
        <w:rPr>
          <w:rFonts w:ascii="Arial" w:eastAsia="Arial" w:hAnsi="Arial" w:cs="Arial"/>
          <w:b/>
          <w:bCs/>
          <w:sz w:val="64"/>
          <w:szCs w:val="64"/>
        </w:rPr>
        <w:t>InQuire</w:t>
      </w:r>
    </w:p>
    <w:p w14:paraId="4C3C7B39" w14:textId="77777777" w:rsidR="00CD60CD" w:rsidRDefault="7EB547A5">
      <w:pPr>
        <w:rPr>
          <w:rFonts w:cs="Arial"/>
          <w:b/>
          <w:sz w:val="32"/>
          <w:szCs w:val="32"/>
        </w:rPr>
      </w:pPr>
      <w:r w:rsidRPr="7EB547A5">
        <w:rPr>
          <w:rFonts w:ascii="Arial" w:eastAsia="Arial" w:hAnsi="Arial" w:cs="Arial"/>
          <w:b/>
          <w:bCs/>
          <w:sz w:val="48"/>
          <w:szCs w:val="48"/>
        </w:rPr>
        <w:t>User Guide</w:t>
      </w:r>
    </w:p>
    <w:p w14:paraId="2D76B0D4" w14:textId="77777777" w:rsidR="00CD60CD" w:rsidRDefault="00CD60CD">
      <w:pPr>
        <w:rPr>
          <w:rFonts w:cs="Arial"/>
          <w:b/>
          <w:sz w:val="32"/>
          <w:szCs w:val="32"/>
        </w:rPr>
      </w:pPr>
    </w:p>
    <w:p w14:paraId="5B210FFC" w14:textId="77777777" w:rsidR="00CD60CD" w:rsidRDefault="00CD60CD">
      <w:pPr>
        <w:jc w:val="center"/>
        <w:rPr>
          <w:rFonts w:cs="Arial"/>
          <w:b/>
          <w:sz w:val="32"/>
          <w:szCs w:val="32"/>
        </w:rPr>
      </w:pPr>
    </w:p>
    <w:p w14:paraId="4115182F" w14:textId="77777777" w:rsidR="00CD60CD" w:rsidRDefault="00CD60CD">
      <w:pPr>
        <w:jc w:val="center"/>
        <w:rPr>
          <w:rFonts w:cs="Arial"/>
          <w:b/>
          <w:sz w:val="32"/>
          <w:szCs w:val="32"/>
        </w:rPr>
      </w:pPr>
    </w:p>
    <w:p w14:paraId="3F8348B8" w14:textId="77777777" w:rsidR="00CD60CD" w:rsidRDefault="00CD60CD">
      <w:pPr>
        <w:rPr>
          <w:rFonts w:cs="Arial"/>
          <w:b/>
          <w:sz w:val="28"/>
          <w:szCs w:val="28"/>
        </w:rPr>
      </w:pPr>
    </w:p>
    <w:p w14:paraId="06B0047F" w14:textId="77777777" w:rsidR="00CD60CD" w:rsidRDefault="00CD60CD">
      <w:pPr>
        <w:jc w:val="center"/>
        <w:rPr>
          <w:rFonts w:cs="Arial"/>
          <w:b/>
          <w:sz w:val="28"/>
          <w:szCs w:val="28"/>
        </w:rPr>
      </w:pPr>
    </w:p>
    <w:p w14:paraId="502E1967" w14:textId="5A88A64C" w:rsidR="00CD60CD" w:rsidRDefault="0099290F">
      <w:pPr>
        <w:rPr>
          <w:rFonts w:cs="Arial"/>
          <w:b/>
          <w:sz w:val="28"/>
          <w:szCs w:val="28"/>
        </w:rPr>
      </w:pPr>
      <w:r>
        <w:rPr>
          <w:rFonts w:ascii="Arial" w:eastAsia="Arial" w:hAnsi="Arial" w:cs="Arial"/>
          <w:b/>
          <w:bCs/>
          <w:sz w:val="28"/>
          <w:szCs w:val="28"/>
        </w:rPr>
        <w:t>Rev. &lt;0.5</w:t>
      </w:r>
      <w:r w:rsidR="15D2314B" w:rsidRPr="15D2314B">
        <w:rPr>
          <w:rFonts w:ascii="Arial" w:eastAsia="Arial" w:hAnsi="Arial" w:cs="Arial"/>
          <w:b/>
          <w:bCs/>
          <w:sz w:val="28"/>
          <w:szCs w:val="28"/>
        </w:rPr>
        <w:t>&gt; Approved</w:t>
      </w:r>
    </w:p>
    <w:p w14:paraId="10CCB53A" w14:textId="77777777" w:rsidR="00CD60CD" w:rsidRDefault="7EB547A5">
      <w:pPr>
        <w:rPr>
          <w:rFonts w:cs="Arial"/>
          <w:b/>
          <w:sz w:val="28"/>
          <w:szCs w:val="28"/>
        </w:rPr>
      </w:pPr>
      <w:r w:rsidRPr="7EB547A5">
        <w:rPr>
          <w:rFonts w:ascii="Arial" w:eastAsia="Arial" w:hAnsi="Arial" w:cs="Arial"/>
          <w:b/>
          <w:bCs/>
          <w:sz w:val="28"/>
          <w:szCs w:val="28"/>
        </w:rPr>
        <w:t>Prepared by David Yu</w:t>
      </w:r>
    </w:p>
    <w:p w14:paraId="77107E0C" w14:textId="2AFDE008" w:rsidR="00CD60CD" w:rsidRDefault="00562C8B">
      <w:pPr>
        <w:rPr>
          <w:rFonts w:cs="Arial"/>
          <w:b/>
          <w:sz w:val="28"/>
          <w:szCs w:val="28"/>
        </w:rPr>
      </w:pPr>
      <w:r>
        <w:rPr>
          <w:rFonts w:ascii="Arial" w:eastAsia="Arial" w:hAnsi="Arial" w:cs="Arial"/>
          <w:b/>
          <w:bCs/>
          <w:sz w:val="28"/>
          <w:szCs w:val="28"/>
        </w:rPr>
        <w:t>&lt;11/24</w:t>
      </w:r>
      <w:r w:rsidR="15D2314B" w:rsidRPr="15D2314B">
        <w:rPr>
          <w:rFonts w:ascii="Arial" w:eastAsia="Arial" w:hAnsi="Arial" w:cs="Arial"/>
          <w:b/>
          <w:bCs/>
          <w:sz w:val="28"/>
          <w:szCs w:val="28"/>
        </w:rPr>
        <w:t>/2016&gt;</w:t>
      </w:r>
    </w:p>
    <w:p w14:paraId="77B3D9ED" w14:textId="77777777" w:rsidR="00CD60CD" w:rsidRDefault="7EB547A5">
      <w:pPr>
        <w:rPr>
          <w:rFonts w:cs="Arial"/>
          <w:b/>
          <w:sz w:val="28"/>
          <w:szCs w:val="28"/>
        </w:rPr>
      </w:pPr>
      <w:r w:rsidRPr="7EB547A5">
        <w:rPr>
          <w:rFonts w:ascii="Arial" w:eastAsia="Arial" w:hAnsi="Arial" w:cs="Arial"/>
          <w:b/>
          <w:bCs/>
          <w:sz w:val="28"/>
          <w:szCs w:val="28"/>
        </w:rPr>
        <w:t>Insyde Software Corp.</w:t>
      </w:r>
    </w:p>
    <w:p w14:paraId="04C2E29E" w14:textId="77777777" w:rsidR="00CD60CD" w:rsidRDefault="00CD60CD">
      <w:pPr>
        <w:rPr>
          <w:rFonts w:cs="Arial"/>
          <w:b/>
          <w:sz w:val="28"/>
          <w:szCs w:val="28"/>
        </w:rPr>
      </w:pPr>
    </w:p>
    <w:p w14:paraId="2EE93D1F" w14:textId="77777777" w:rsidR="00CD60CD" w:rsidRDefault="00CD60CD">
      <w:pPr>
        <w:sectPr w:rsidR="00CD60CD">
          <w:headerReference w:type="default" r:id="rId7"/>
          <w:footerReference w:type="default" r:id="rId8"/>
          <w:headerReference w:type="first" r:id="rId9"/>
          <w:footerReference w:type="first" r:id="rId10"/>
          <w:pgSz w:w="11906" w:h="16838"/>
          <w:pgMar w:top="851" w:right="567" w:bottom="851" w:left="567" w:header="340" w:footer="284" w:gutter="0"/>
          <w:cols w:space="720"/>
          <w:titlePg/>
          <w:docGrid w:type="lines" w:linePitch="360"/>
        </w:sectPr>
      </w:pPr>
    </w:p>
    <w:p w14:paraId="71426D6B" w14:textId="77777777" w:rsidR="00CD60CD" w:rsidRDefault="00CD60CD">
      <w:pPr>
        <w:widowControl/>
        <w:rPr>
          <w:rFonts w:cs="Arial"/>
          <w:b/>
          <w:sz w:val="28"/>
          <w:szCs w:val="24"/>
        </w:rPr>
      </w:pPr>
    </w:p>
    <w:p w14:paraId="35F28FD4" w14:textId="77777777" w:rsidR="00CD60CD" w:rsidRDefault="7EB547A5">
      <w:pPr>
        <w:snapToGrid w:val="0"/>
        <w:rPr>
          <w:rFonts w:cs="Arial"/>
          <w:szCs w:val="24"/>
        </w:rPr>
      </w:pPr>
      <w:r w:rsidRPr="7EB547A5">
        <w:rPr>
          <w:rFonts w:ascii="Arial" w:eastAsia="Arial" w:hAnsi="Arial" w:cs="Arial"/>
        </w:rPr>
        <w:t>Copyright (c) 1998-</w:t>
      </w:r>
      <w:r w:rsidRPr="7EB547A5">
        <w:rPr>
          <w:rFonts w:ascii="Arial,DFKai-SB" w:eastAsia="Arial,DFKai-SB" w:hAnsi="Arial,DFKai-SB" w:cs="Arial,DFKai-SB"/>
        </w:rPr>
        <w:t>2016</w:t>
      </w:r>
      <w:r w:rsidRPr="7EB547A5">
        <w:rPr>
          <w:rFonts w:ascii="Arial" w:eastAsia="Arial" w:hAnsi="Arial" w:cs="Arial"/>
        </w:rPr>
        <w:t>, All Rights Reserved.</w:t>
      </w:r>
    </w:p>
    <w:p w14:paraId="1B86AAD7" w14:textId="77777777" w:rsidR="00CD60CD" w:rsidRDefault="7EB547A5">
      <w:pPr>
        <w:snapToGrid w:val="0"/>
        <w:rPr>
          <w:rFonts w:cs="Arial"/>
          <w:szCs w:val="24"/>
        </w:rPr>
      </w:pPr>
      <w:r w:rsidRPr="7EB547A5">
        <w:rPr>
          <w:rFonts w:ascii="Arial" w:eastAsia="Arial" w:hAnsi="Arial" w:cs="Arial"/>
        </w:rPr>
        <w:t>Insyde Software Corp.</w:t>
      </w:r>
    </w:p>
    <w:p w14:paraId="6182B6E1" w14:textId="77777777" w:rsidR="00CD60CD" w:rsidRDefault="00CD60CD">
      <w:pPr>
        <w:snapToGrid w:val="0"/>
        <w:rPr>
          <w:rFonts w:cs="Arial"/>
          <w:szCs w:val="24"/>
        </w:rPr>
      </w:pPr>
    </w:p>
    <w:p w14:paraId="61906937" w14:textId="77777777" w:rsidR="00CD60CD" w:rsidRDefault="00CD60CD">
      <w:pPr>
        <w:snapToGrid w:val="0"/>
        <w:rPr>
          <w:rFonts w:cs="Arial"/>
          <w:szCs w:val="24"/>
        </w:rPr>
      </w:pPr>
    </w:p>
    <w:p w14:paraId="6B1DEC15" w14:textId="77777777" w:rsidR="00CD60CD" w:rsidRDefault="7EB547A5">
      <w:pPr>
        <w:snapToGrid w:val="0"/>
        <w:spacing w:line="264" w:lineRule="auto"/>
        <w:rPr>
          <w:rFonts w:cs="Arial"/>
          <w:sz w:val="20"/>
          <w:szCs w:val="20"/>
        </w:rPr>
      </w:pPr>
      <w:r w:rsidRPr="7EB547A5">
        <w:rPr>
          <w:rFonts w:ascii="Arial" w:eastAsia="Arial" w:hAnsi="Arial" w:cs="Arial"/>
        </w:rPr>
        <w:t>No part of this publication may be reproduced, transmitted, transcribed, stored in a retrieval system, or translated into any language or computer language, in any form, or by any means, electronic, mechanical, magnetic, optical, chemical, manual or otherwise, without the prior written permission of Insyde Software Corp.</w:t>
      </w:r>
    </w:p>
    <w:p w14:paraId="5EA8DCA9" w14:textId="77777777" w:rsidR="00CD60CD" w:rsidRDefault="00CD60CD">
      <w:pPr>
        <w:snapToGrid w:val="0"/>
        <w:spacing w:line="264" w:lineRule="auto"/>
        <w:rPr>
          <w:rFonts w:cs="Arial"/>
          <w:sz w:val="20"/>
          <w:szCs w:val="20"/>
        </w:rPr>
      </w:pPr>
    </w:p>
    <w:p w14:paraId="7DBAF402" w14:textId="77777777" w:rsidR="00CD60CD" w:rsidRDefault="00CD60CD">
      <w:pPr>
        <w:snapToGrid w:val="0"/>
        <w:spacing w:line="264" w:lineRule="auto"/>
        <w:rPr>
          <w:rFonts w:cs="Arial"/>
          <w:sz w:val="20"/>
          <w:szCs w:val="20"/>
        </w:rPr>
      </w:pPr>
    </w:p>
    <w:p w14:paraId="053BDAFF" w14:textId="77777777" w:rsidR="00CD60CD" w:rsidRDefault="7EB547A5">
      <w:pPr>
        <w:snapToGrid w:val="0"/>
        <w:spacing w:line="264" w:lineRule="auto"/>
        <w:rPr>
          <w:rFonts w:cs="Arial"/>
          <w:b/>
          <w:sz w:val="20"/>
          <w:szCs w:val="20"/>
        </w:rPr>
      </w:pPr>
      <w:r w:rsidRPr="7EB547A5">
        <w:rPr>
          <w:rFonts w:ascii="Arial" w:eastAsia="Arial" w:hAnsi="Arial" w:cs="Arial"/>
          <w:b/>
          <w:bCs/>
          <w:u w:val="single"/>
        </w:rPr>
        <w:t>Disclaimer</w:t>
      </w:r>
    </w:p>
    <w:p w14:paraId="05E071D7" w14:textId="77777777" w:rsidR="00CD60CD" w:rsidRDefault="00CD60CD">
      <w:pPr>
        <w:snapToGrid w:val="0"/>
        <w:spacing w:line="264" w:lineRule="auto"/>
        <w:rPr>
          <w:rFonts w:cs="Arial"/>
          <w:b/>
          <w:sz w:val="20"/>
          <w:szCs w:val="20"/>
        </w:rPr>
      </w:pPr>
    </w:p>
    <w:p w14:paraId="2F5D51F3" w14:textId="77777777" w:rsidR="00CD60CD" w:rsidRDefault="7EB547A5">
      <w:pPr>
        <w:snapToGrid w:val="0"/>
        <w:spacing w:line="264" w:lineRule="auto"/>
        <w:rPr>
          <w:rFonts w:cs="Arial"/>
          <w:szCs w:val="24"/>
        </w:rPr>
      </w:pPr>
      <w:r w:rsidRPr="7EB547A5">
        <w:rPr>
          <w:rFonts w:ascii="Arial" w:eastAsia="Arial" w:hAnsi="Arial" w:cs="Arial"/>
        </w:rPr>
        <w:t>Insyde Software Corp. provides this document and the programs "as is" without warranty of any kind, either expressed or implied, including, but not limited to, the implied warranties of merchantability or fitness for a particular purpose.</w:t>
      </w:r>
    </w:p>
    <w:p w14:paraId="6B3BEBE2" w14:textId="77777777" w:rsidR="00CD60CD" w:rsidRDefault="00CD60CD">
      <w:pPr>
        <w:snapToGrid w:val="0"/>
        <w:spacing w:line="264" w:lineRule="auto"/>
        <w:rPr>
          <w:rFonts w:cs="Arial"/>
          <w:szCs w:val="24"/>
        </w:rPr>
      </w:pPr>
    </w:p>
    <w:p w14:paraId="037AC629" w14:textId="77777777" w:rsidR="00CD60CD" w:rsidRDefault="7EB547A5">
      <w:pPr>
        <w:snapToGrid w:val="0"/>
        <w:spacing w:line="264" w:lineRule="auto"/>
        <w:rPr>
          <w:rFonts w:cs="Arial"/>
          <w:szCs w:val="24"/>
        </w:rPr>
      </w:pPr>
      <w:r w:rsidRPr="7EB547A5">
        <w:rPr>
          <w:rFonts w:ascii="Arial" w:eastAsia="Arial" w:hAnsi="Arial" w:cs="Arial"/>
        </w:rPr>
        <w:t>This document could contain technical inaccuracies or typographical errors. Changes are periodically made to the information herein; these changes will be incorporated in future revisions of this document. Insyde Software Corp. is under no obligation to notify any person of the changes.</w:t>
      </w:r>
    </w:p>
    <w:p w14:paraId="59F8158A" w14:textId="77777777" w:rsidR="00CD60CD" w:rsidRDefault="00CD60CD">
      <w:pPr>
        <w:snapToGrid w:val="0"/>
        <w:spacing w:line="264" w:lineRule="auto"/>
        <w:rPr>
          <w:rFonts w:cs="Arial"/>
          <w:szCs w:val="24"/>
        </w:rPr>
      </w:pPr>
    </w:p>
    <w:p w14:paraId="5FFBA754" w14:textId="77777777" w:rsidR="00CD60CD" w:rsidRDefault="7EB547A5">
      <w:pPr>
        <w:snapToGrid w:val="0"/>
        <w:spacing w:line="264" w:lineRule="auto"/>
      </w:pPr>
      <w:r w:rsidRPr="7EB547A5">
        <w:rPr>
          <w:rFonts w:ascii="Arial" w:eastAsia="Arial" w:hAnsi="Arial" w:cs="Arial"/>
        </w:rPr>
        <w:t>The following trademarks are used in this document:</w:t>
      </w:r>
    </w:p>
    <w:p w14:paraId="754F7ADD" w14:textId="77777777" w:rsidR="00CD60CD" w:rsidRDefault="00713F17">
      <w:pPr>
        <w:snapToGrid w:val="0"/>
        <w:spacing w:line="264" w:lineRule="auto"/>
        <w:rPr>
          <w:rFonts w:cs="Arial"/>
          <w:szCs w:val="24"/>
        </w:rPr>
      </w:pPr>
      <w:r>
        <w:rPr>
          <w:rFonts w:cs="Arial"/>
          <w:noProof/>
          <w:szCs w:val="24"/>
        </w:rPr>
        <w:drawing>
          <wp:inline distT="0" distB="0" distL="0" distR="0" wp14:anchorId="618FBA03" wp14:editId="07777777">
            <wp:extent cx="809625" cy="247650"/>
            <wp:effectExtent l="0" t="0" r="0" b="0"/>
            <wp:docPr id="6"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09625" cy="247650"/>
                    </a:xfrm>
                    <a:prstGeom prst="rect">
                      <a:avLst/>
                    </a:prstGeom>
                    <a:solidFill>
                      <a:srgbClr val="FFFFFF"/>
                    </a:solidFill>
                    <a:ln>
                      <a:noFill/>
                    </a:ln>
                  </pic:spPr>
                </pic:pic>
              </a:graphicData>
            </a:graphic>
          </wp:inline>
        </w:drawing>
      </w:r>
      <w:r w:rsidR="00CD60CD" w:rsidRPr="7EB547A5">
        <w:rPr>
          <w:rFonts w:eastAsia="Calibri"/>
        </w:rPr>
        <w:t xml:space="preserve"> </w:t>
      </w:r>
      <w:r w:rsidR="00CD60CD" w:rsidRPr="7EB547A5">
        <w:rPr>
          <w:rFonts w:ascii="Arial" w:eastAsia="Arial" w:hAnsi="Arial" w:cs="Arial"/>
        </w:rPr>
        <w:t>is a registered trademark of Insyde Software Corp.</w:t>
      </w:r>
    </w:p>
    <w:p w14:paraId="686D5B40" w14:textId="77777777" w:rsidR="00CD60CD" w:rsidRDefault="00CD60CD">
      <w:pPr>
        <w:snapToGrid w:val="0"/>
        <w:spacing w:line="264" w:lineRule="auto"/>
        <w:rPr>
          <w:rFonts w:cs="Arial"/>
          <w:szCs w:val="24"/>
        </w:rPr>
      </w:pPr>
    </w:p>
    <w:p w14:paraId="466B5E79" w14:textId="77777777" w:rsidR="00CD60CD" w:rsidRDefault="7EB547A5">
      <w:pPr>
        <w:snapToGrid w:val="0"/>
        <w:spacing w:line="264" w:lineRule="auto"/>
        <w:rPr>
          <w:rFonts w:cs="Arial"/>
          <w:sz w:val="20"/>
          <w:szCs w:val="20"/>
        </w:rPr>
      </w:pPr>
      <w:r w:rsidRPr="7EB547A5">
        <w:rPr>
          <w:rFonts w:ascii="Arial" w:eastAsia="Arial" w:hAnsi="Arial" w:cs="Arial"/>
        </w:rPr>
        <w:t>All other trademarks or trade names are property of their respective holders.</w:t>
      </w:r>
    </w:p>
    <w:p w14:paraId="35914902" w14:textId="77777777" w:rsidR="00CD60CD" w:rsidRDefault="00CD60CD">
      <w:pPr>
        <w:snapToGrid w:val="0"/>
        <w:spacing w:line="264" w:lineRule="auto"/>
        <w:rPr>
          <w:rFonts w:cs="Arial"/>
          <w:sz w:val="20"/>
          <w:szCs w:val="20"/>
        </w:rPr>
      </w:pPr>
    </w:p>
    <w:p w14:paraId="4AA7C9C9" w14:textId="77777777" w:rsidR="00CD60CD" w:rsidRDefault="00CD60CD">
      <w:pPr>
        <w:snapToGrid w:val="0"/>
        <w:spacing w:line="264" w:lineRule="auto"/>
        <w:rPr>
          <w:rFonts w:cs="Arial"/>
          <w:sz w:val="20"/>
          <w:szCs w:val="20"/>
        </w:rPr>
      </w:pPr>
    </w:p>
    <w:p w14:paraId="7848C9A4" w14:textId="77777777" w:rsidR="00CD60CD" w:rsidRDefault="7EB547A5">
      <w:pPr>
        <w:pageBreakBefore/>
        <w:snapToGrid w:val="0"/>
        <w:spacing w:line="264" w:lineRule="auto"/>
        <w:rPr>
          <w:rFonts w:cs="Arial"/>
          <w:b/>
          <w:sz w:val="20"/>
          <w:szCs w:val="20"/>
        </w:rPr>
      </w:pPr>
      <w:r w:rsidRPr="7EB547A5">
        <w:rPr>
          <w:rFonts w:ascii="Arial" w:eastAsia="Arial" w:hAnsi="Arial" w:cs="Arial"/>
          <w:b/>
          <w:bCs/>
          <w:sz w:val="32"/>
          <w:szCs w:val="32"/>
        </w:rPr>
        <w:lastRenderedPageBreak/>
        <w:t>Revision History</w:t>
      </w:r>
    </w:p>
    <w:p w14:paraId="176760EC" w14:textId="77777777" w:rsidR="00CD60CD" w:rsidRDefault="00CD60CD">
      <w:pPr>
        <w:snapToGrid w:val="0"/>
        <w:spacing w:line="264" w:lineRule="auto"/>
        <w:rPr>
          <w:rFonts w:cs="Arial"/>
          <w:b/>
          <w:sz w:val="20"/>
          <w:szCs w:val="20"/>
        </w:rPr>
      </w:pPr>
    </w:p>
    <w:tbl>
      <w:tblPr>
        <w:tblW w:w="11353" w:type="dxa"/>
        <w:tblInd w:w="-221" w:type="dxa"/>
        <w:tblLayout w:type="fixed"/>
        <w:tblLook w:val="0000" w:firstRow="0" w:lastRow="0" w:firstColumn="0" w:lastColumn="0" w:noHBand="0" w:noVBand="0"/>
      </w:tblPr>
      <w:tblGrid>
        <w:gridCol w:w="644"/>
        <w:gridCol w:w="1799"/>
        <w:gridCol w:w="1682"/>
        <w:gridCol w:w="1559"/>
        <w:gridCol w:w="5669"/>
      </w:tblGrid>
      <w:tr w:rsidR="00CD60CD" w14:paraId="5E99A163" w14:textId="77777777" w:rsidTr="00163E5A">
        <w:tc>
          <w:tcPr>
            <w:tcW w:w="644" w:type="dxa"/>
            <w:tcBorders>
              <w:top w:val="single" w:sz="12" w:space="0" w:color="000000" w:themeColor="text1"/>
              <w:left w:val="single" w:sz="12" w:space="0" w:color="000000" w:themeColor="text1"/>
              <w:bottom w:val="double" w:sz="4" w:space="0" w:color="000000" w:themeColor="text1"/>
            </w:tcBorders>
            <w:shd w:val="clear" w:color="auto" w:fill="auto"/>
          </w:tcPr>
          <w:p w14:paraId="21FB220B" w14:textId="77777777" w:rsidR="00CD60CD" w:rsidRDefault="7EB547A5">
            <w:pPr>
              <w:snapToGrid w:val="0"/>
              <w:spacing w:before="36" w:after="36"/>
              <w:jc w:val="center"/>
              <w:rPr>
                <w:rFonts w:cs="Arial"/>
                <w:b/>
                <w:sz w:val="20"/>
                <w:szCs w:val="20"/>
              </w:rPr>
            </w:pPr>
            <w:r w:rsidRPr="7EB547A5">
              <w:rPr>
                <w:rFonts w:ascii="Arial" w:eastAsia="Arial" w:hAnsi="Arial" w:cs="Arial"/>
                <w:b/>
                <w:bCs/>
                <w:sz w:val="20"/>
                <w:szCs w:val="20"/>
              </w:rPr>
              <w:t>Rev.</w:t>
            </w:r>
          </w:p>
        </w:tc>
        <w:tc>
          <w:tcPr>
            <w:tcW w:w="1799" w:type="dxa"/>
            <w:tcBorders>
              <w:top w:val="single" w:sz="12" w:space="0" w:color="000000" w:themeColor="text1"/>
              <w:left w:val="single" w:sz="4" w:space="0" w:color="000000" w:themeColor="text1"/>
              <w:bottom w:val="double" w:sz="4" w:space="0" w:color="000000" w:themeColor="text1"/>
            </w:tcBorders>
            <w:shd w:val="clear" w:color="auto" w:fill="auto"/>
          </w:tcPr>
          <w:p w14:paraId="6C72AD8F" w14:textId="77777777" w:rsidR="00CD60CD" w:rsidRDefault="7EB547A5">
            <w:pPr>
              <w:snapToGrid w:val="0"/>
              <w:spacing w:before="36" w:after="36"/>
              <w:jc w:val="center"/>
              <w:rPr>
                <w:rFonts w:cs="Arial"/>
                <w:b/>
                <w:sz w:val="20"/>
                <w:szCs w:val="20"/>
              </w:rPr>
            </w:pPr>
            <w:r w:rsidRPr="7EB547A5">
              <w:rPr>
                <w:rFonts w:ascii="Arial" w:eastAsia="Arial" w:hAnsi="Arial" w:cs="Arial"/>
                <w:b/>
                <w:bCs/>
                <w:sz w:val="20"/>
                <w:szCs w:val="20"/>
              </w:rPr>
              <w:t>Date</w:t>
            </w:r>
          </w:p>
        </w:tc>
        <w:tc>
          <w:tcPr>
            <w:tcW w:w="1682" w:type="dxa"/>
            <w:tcBorders>
              <w:top w:val="single" w:sz="12" w:space="0" w:color="000000" w:themeColor="text1"/>
              <w:left w:val="single" w:sz="4" w:space="0" w:color="000000" w:themeColor="text1"/>
              <w:bottom w:val="double" w:sz="4" w:space="0" w:color="000000" w:themeColor="text1"/>
            </w:tcBorders>
            <w:shd w:val="clear" w:color="auto" w:fill="auto"/>
          </w:tcPr>
          <w:p w14:paraId="0C83F9AF" w14:textId="77777777" w:rsidR="00CD60CD" w:rsidRDefault="7EB547A5">
            <w:pPr>
              <w:snapToGrid w:val="0"/>
              <w:spacing w:before="36" w:after="36"/>
              <w:jc w:val="center"/>
              <w:rPr>
                <w:rFonts w:cs="Arial"/>
                <w:b/>
                <w:sz w:val="20"/>
                <w:szCs w:val="20"/>
              </w:rPr>
            </w:pPr>
            <w:r w:rsidRPr="7EB547A5">
              <w:rPr>
                <w:rFonts w:ascii="Arial" w:eastAsia="Arial" w:hAnsi="Arial" w:cs="Arial"/>
                <w:b/>
                <w:bCs/>
                <w:sz w:val="20"/>
                <w:szCs w:val="20"/>
              </w:rPr>
              <w:t>Author</w:t>
            </w:r>
          </w:p>
        </w:tc>
        <w:tc>
          <w:tcPr>
            <w:tcW w:w="1559" w:type="dxa"/>
            <w:tcBorders>
              <w:top w:val="single" w:sz="12" w:space="0" w:color="000000" w:themeColor="text1"/>
              <w:left w:val="single" w:sz="4" w:space="0" w:color="000000" w:themeColor="text1"/>
              <w:bottom w:val="double" w:sz="4" w:space="0" w:color="000000" w:themeColor="text1"/>
            </w:tcBorders>
            <w:shd w:val="clear" w:color="auto" w:fill="auto"/>
          </w:tcPr>
          <w:p w14:paraId="243E3F77" w14:textId="77777777" w:rsidR="00CD60CD" w:rsidRDefault="7EB547A5">
            <w:pPr>
              <w:snapToGrid w:val="0"/>
              <w:spacing w:before="36" w:after="36"/>
              <w:jc w:val="center"/>
              <w:rPr>
                <w:rFonts w:cs="Arial"/>
                <w:b/>
                <w:sz w:val="20"/>
                <w:szCs w:val="20"/>
              </w:rPr>
            </w:pPr>
            <w:r w:rsidRPr="7EB547A5">
              <w:rPr>
                <w:rFonts w:ascii="Arial" w:eastAsia="Arial" w:hAnsi="Arial" w:cs="Arial"/>
                <w:b/>
                <w:bCs/>
                <w:sz w:val="20"/>
                <w:szCs w:val="20"/>
              </w:rPr>
              <w:t>Approver</w:t>
            </w:r>
          </w:p>
        </w:tc>
        <w:tc>
          <w:tcPr>
            <w:tcW w:w="5669" w:type="dxa"/>
            <w:tcBorders>
              <w:top w:val="single" w:sz="12" w:space="0" w:color="000000" w:themeColor="text1"/>
              <w:left w:val="single" w:sz="4" w:space="0" w:color="000000" w:themeColor="text1"/>
              <w:bottom w:val="double" w:sz="4" w:space="0" w:color="000000" w:themeColor="text1"/>
              <w:right w:val="single" w:sz="12" w:space="0" w:color="000000" w:themeColor="text1"/>
            </w:tcBorders>
            <w:shd w:val="clear" w:color="auto" w:fill="auto"/>
          </w:tcPr>
          <w:p w14:paraId="7016CFFF" w14:textId="77777777" w:rsidR="00CD60CD" w:rsidRDefault="7EB547A5">
            <w:pPr>
              <w:snapToGrid w:val="0"/>
              <w:spacing w:before="36" w:after="36"/>
              <w:jc w:val="center"/>
            </w:pPr>
            <w:r w:rsidRPr="7EB547A5">
              <w:rPr>
                <w:rFonts w:ascii="Arial" w:eastAsia="Arial" w:hAnsi="Arial" w:cs="Arial"/>
                <w:b/>
                <w:bCs/>
                <w:sz w:val="20"/>
                <w:szCs w:val="20"/>
              </w:rPr>
              <w:t>Summary</w:t>
            </w:r>
          </w:p>
        </w:tc>
      </w:tr>
      <w:tr w:rsidR="00CD60CD" w14:paraId="0B3779A5" w14:textId="77777777" w:rsidTr="00163E5A">
        <w:tc>
          <w:tcPr>
            <w:tcW w:w="644" w:type="dxa"/>
            <w:tcBorders>
              <w:top w:val="double" w:sz="4" w:space="0" w:color="000000" w:themeColor="text1"/>
              <w:left w:val="single" w:sz="12" w:space="0" w:color="000000" w:themeColor="text1"/>
              <w:bottom w:val="single" w:sz="4" w:space="0" w:color="000000" w:themeColor="text1"/>
            </w:tcBorders>
            <w:shd w:val="clear" w:color="auto" w:fill="auto"/>
          </w:tcPr>
          <w:p w14:paraId="7882BC98" w14:textId="77777777" w:rsidR="00CD60CD" w:rsidRDefault="00CD60CD">
            <w:pPr>
              <w:snapToGrid w:val="0"/>
              <w:spacing w:before="36" w:after="36"/>
              <w:jc w:val="center"/>
              <w:rPr>
                <w:rFonts w:cs="Arial"/>
                <w:sz w:val="20"/>
                <w:szCs w:val="20"/>
              </w:rPr>
            </w:pPr>
            <w:r>
              <w:rPr>
                <w:rFonts w:cs="Arial"/>
                <w:sz w:val="20"/>
                <w:szCs w:val="20"/>
              </w:rPr>
              <w:t>0.1</w:t>
            </w:r>
          </w:p>
        </w:tc>
        <w:tc>
          <w:tcPr>
            <w:tcW w:w="1799" w:type="dxa"/>
            <w:tcBorders>
              <w:top w:val="double" w:sz="4" w:space="0" w:color="000000" w:themeColor="text1"/>
              <w:left w:val="single" w:sz="4" w:space="0" w:color="000000" w:themeColor="text1"/>
              <w:bottom w:val="single" w:sz="4" w:space="0" w:color="000000" w:themeColor="text1"/>
            </w:tcBorders>
            <w:shd w:val="clear" w:color="auto" w:fill="auto"/>
          </w:tcPr>
          <w:p w14:paraId="4BEC0B1B" w14:textId="77777777" w:rsidR="00CD60CD" w:rsidRDefault="7EB547A5">
            <w:pPr>
              <w:snapToGrid w:val="0"/>
              <w:spacing w:before="36" w:after="36"/>
              <w:jc w:val="center"/>
              <w:rPr>
                <w:rFonts w:cs="Arial"/>
                <w:sz w:val="20"/>
                <w:szCs w:val="20"/>
              </w:rPr>
            </w:pPr>
            <w:r w:rsidRPr="7EB547A5">
              <w:rPr>
                <w:rFonts w:ascii="Arial" w:eastAsia="Arial" w:hAnsi="Arial" w:cs="Arial"/>
                <w:sz w:val="20"/>
                <w:szCs w:val="20"/>
              </w:rPr>
              <w:t>&lt;03/22/2016&gt;</w:t>
            </w:r>
          </w:p>
        </w:tc>
        <w:tc>
          <w:tcPr>
            <w:tcW w:w="1682" w:type="dxa"/>
            <w:tcBorders>
              <w:top w:val="double" w:sz="4" w:space="0" w:color="000000" w:themeColor="text1"/>
              <w:left w:val="single" w:sz="4" w:space="0" w:color="000000" w:themeColor="text1"/>
              <w:bottom w:val="single" w:sz="4" w:space="0" w:color="000000" w:themeColor="text1"/>
            </w:tcBorders>
            <w:shd w:val="clear" w:color="auto" w:fill="auto"/>
          </w:tcPr>
          <w:p w14:paraId="20919DE3" w14:textId="77777777" w:rsidR="00CD60CD" w:rsidRDefault="7EB547A5">
            <w:pPr>
              <w:snapToGrid w:val="0"/>
              <w:spacing w:before="36" w:after="36"/>
              <w:rPr>
                <w:rFonts w:cs="Arial"/>
                <w:sz w:val="20"/>
                <w:szCs w:val="20"/>
              </w:rPr>
            </w:pPr>
            <w:r w:rsidRPr="7EB547A5">
              <w:rPr>
                <w:rFonts w:ascii="Arial" w:eastAsia="Arial" w:hAnsi="Arial" w:cs="Arial"/>
                <w:sz w:val="20"/>
                <w:szCs w:val="20"/>
              </w:rPr>
              <w:t>David Yu</w:t>
            </w:r>
          </w:p>
        </w:tc>
        <w:tc>
          <w:tcPr>
            <w:tcW w:w="1559" w:type="dxa"/>
            <w:tcBorders>
              <w:top w:val="double" w:sz="4" w:space="0" w:color="000000" w:themeColor="text1"/>
              <w:left w:val="single" w:sz="4" w:space="0" w:color="000000" w:themeColor="text1"/>
              <w:bottom w:val="single" w:sz="4" w:space="0" w:color="000000" w:themeColor="text1"/>
            </w:tcBorders>
            <w:shd w:val="clear" w:color="auto" w:fill="auto"/>
          </w:tcPr>
          <w:p w14:paraId="302DC9DA" w14:textId="77777777" w:rsidR="00CD60CD" w:rsidRDefault="00CD60CD">
            <w:pPr>
              <w:snapToGrid w:val="0"/>
              <w:spacing w:before="36" w:after="36"/>
              <w:rPr>
                <w:rFonts w:cs="Arial"/>
                <w:sz w:val="20"/>
                <w:szCs w:val="20"/>
              </w:rPr>
            </w:pPr>
          </w:p>
        </w:tc>
        <w:tc>
          <w:tcPr>
            <w:tcW w:w="5669" w:type="dxa"/>
            <w:tcBorders>
              <w:top w:val="doub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307BBBE1" w14:textId="77777777" w:rsidR="00CD60CD" w:rsidRDefault="7EB547A5">
            <w:pPr>
              <w:snapToGrid w:val="0"/>
              <w:spacing w:before="36" w:after="36"/>
            </w:pPr>
            <w:r w:rsidRPr="7EB547A5">
              <w:rPr>
                <w:rFonts w:ascii="Arial" w:eastAsia="Arial" w:hAnsi="Arial" w:cs="Arial"/>
                <w:sz w:val="20"/>
                <w:szCs w:val="20"/>
              </w:rPr>
              <w:t>Initial Version</w:t>
            </w:r>
          </w:p>
        </w:tc>
      </w:tr>
      <w:tr w:rsidR="00CD60CD" w14:paraId="683120E5" w14:textId="77777777" w:rsidTr="00163E5A">
        <w:tc>
          <w:tcPr>
            <w:tcW w:w="644" w:type="dxa"/>
            <w:tcBorders>
              <w:top w:val="single" w:sz="4" w:space="0" w:color="000000" w:themeColor="text1"/>
              <w:left w:val="single" w:sz="12" w:space="0" w:color="000000" w:themeColor="text1"/>
              <w:bottom w:val="single" w:sz="4" w:space="0" w:color="000000" w:themeColor="text1"/>
            </w:tcBorders>
            <w:shd w:val="clear" w:color="auto" w:fill="auto"/>
          </w:tcPr>
          <w:p w14:paraId="73550D73" w14:textId="77777777" w:rsidR="00CD60CD" w:rsidRDefault="00CD60CD">
            <w:pPr>
              <w:snapToGrid w:val="0"/>
              <w:spacing w:before="36" w:after="36"/>
              <w:jc w:val="center"/>
              <w:rPr>
                <w:rFonts w:cs="Arial"/>
                <w:sz w:val="20"/>
                <w:szCs w:val="20"/>
              </w:rPr>
            </w:pPr>
            <w:r>
              <w:rPr>
                <w:rFonts w:cs="Arial"/>
                <w:sz w:val="20"/>
                <w:szCs w:val="20"/>
              </w:rPr>
              <w:t>0.2</w:t>
            </w:r>
          </w:p>
        </w:tc>
        <w:tc>
          <w:tcPr>
            <w:tcW w:w="1799" w:type="dxa"/>
            <w:tcBorders>
              <w:top w:val="single" w:sz="4" w:space="0" w:color="000000" w:themeColor="text1"/>
              <w:left w:val="single" w:sz="4" w:space="0" w:color="000000" w:themeColor="text1"/>
              <w:bottom w:val="single" w:sz="4" w:space="0" w:color="000000" w:themeColor="text1"/>
            </w:tcBorders>
            <w:shd w:val="clear" w:color="auto" w:fill="auto"/>
          </w:tcPr>
          <w:p w14:paraId="00776528" w14:textId="77777777" w:rsidR="00CD60CD" w:rsidRDefault="7EB547A5">
            <w:pPr>
              <w:snapToGrid w:val="0"/>
              <w:spacing w:before="36" w:after="36"/>
              <w:jc w:val="center"/>
              <w:rPr>
                <w:rFonts w:cs="Arial"/>
                <w:sz w:val="20"/>
                <w:szCs w:val="20"/>
              </w:rPr>
            </w:pPr>
            <w:r w:rsidRPr="7EB547A5">
              <w:rPr>
                <w:rFonts w:ascii="Arial" w:eastAsia="Arial" w:hAnsi="Arial" w:cs="Arial"/>
                <w:sz w:val="20"/>
                <w:szCs w:val="20"/>
              </w:rPr>
              <w:t>&lt;06/17/2016&gt;</w:t>
            </w:r>
          </w:p>
        </w:tc>
        <w:tc>
          <w:tcPr>
            <w:tcW w:w="1682" w:type="dxa"/>
            <w:tcBorders>
              <w:top w:val="single" w:sz="4" w:space="0" w:color="000000" w:themeColor="text1"/>
              <w:left w:val="single" w:sz="4" w:space="0" w:color="000000" w:themeColor="text1"/>
              <w:bottom w:val="single" w:sz="4" w:space="0" w:color="000000" w:themeColor="text1"/>
            </w:tcBorders>
            <w:shd w:val="clear" w:color="auto" w:fill="auto"/>
          </w:tcPr>
          <w:p w14:paraId="56416336" w14:textId="77777777" w:rsidR="00CD60CD" w:rsidRDefault="7EB547A5">
            <w:pPr>
              <w:snapToGrid w:val="0"/>
              <w:spacing w:before="36" w:after="36"/>
              <w:rPr>
                <w:rFonts w:cs="Arial"/>
                <w:sz w:val="20"/>
                <w:szCs w:val="20"/>
              </w:rPr>
            </w:pPr>
            <w:r w:rsidRPr="7EB547A5">
              <w:rPr>
                <w:rFonts w:ascii="Arial" w:eastAsia="Arial" w:hAnsi="Arial" w:cs="Arial"/>
                <w:sz w:val="20"/>
                <w:szCs w:val="20"/>
              </w:rPr>
              <w:t>David Yu</w:t>
            </w:r>
          </w:p>
        </w:tc>
        <w:tc>
          <w:tcPr>
            <w:tcW w:w="1559" w:type="dxa"/>
            <w:tcBorders>
              <w:top w:val="single" w:sz="4" w:space="0" w:color="000000" w:themeColor="text1"/>
              <w:left w:val="single" w:sz="4" w:space="0" w:color="000000" w:themeColor="text1"/>
              <w:bottom w:val="single" w:sz="4" w:space="0" w:color="000000" w:themeColor="text1"/>
            </w:tcBorders>
            <w:shd w:val="clear" w:color="auto" w:fill="auto"/>
          </w:tcPr>
          <w:p w14:paraId="387CE052" w14:textId="77777777" w:rsidR="00CD60CD" w:rsidRDefault="00CD60CD">
            <w:pPr>
              <w:snapToGrid w:val="0"/>
              <w:spacing w:before="36" w:after="36"/>
              <w:rPr>
                <w:rFonts w:cs="Arial"/>
                <w:sz w:val="20"/>
                <w:szCs w:val="20"/>
              </w:rPr>
            </w:pPr>
          </w:p>
        </w:tc>
        <w:tc>
          <w:tcPr>
            <w:tcW w:w="5669"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6F561E15" w14:textId="77777777" w:rsidR="00CD60CD" w:rsidRDefault="7EB547A5">
            <w:pPr>
              <w:snapToGrid w:val="0"/>
              <w:spacing w:before="36" w:after="36"/>
            </w:pPr>
            <w:r w:rsidRPr="7EB547A5">
              <w:rPr>
                <w:rFonts w:ascii="Arial" w:eastAsia="Arial" w:hAnsi="Arial" w:cs="Arial"/>
                <w:sz w:val="20"/>
                <w:szCs w:val="20"/>
              </w:rPr>
              <w:t xml:space="preserve">Add more information for new function support. </w:t>
            </w:r>
          </w:p>
        </w:tc>
      </w:tr>
      <w:tr w:rsidR="00CD60CD" w14:paraId="21446FA2" w14:textId="77777777" w:rsidTr="00163E5A">
        <w:tc>
          <w:tcPr>
            <w:tcW w:w="644" w:type="dxa"/>
            <w:tcBorders>
              <w:top w:val="single" w:sz="4" w:space="0" w:color="000000" w:themeColor="text1"/>
              <w:left w:val="single" w:sz="12" w:space="0" w:color="000000" w:themeColor="text1"/>
              <w:bottom w:val="single" w:sz="4" w:space="0" w:color="000000" w:themeColor="text1"/>
            </w:tcBorders>
            <w:shd w:val="clear" w:color="auto" w:fill="auto"/>
          </w:tcPr>
          <w:p w14:paraId="4835A35A" w14:textId="2764FC7E" w:rsidR="00CD60CD" w:rsidRDefault="15D2314B">
            <w:pPr>
              <w:snapToGrid w:val="0"/>
              <w:spacing w:before="36" w:after="36"/>
              <w:jc w:val="center"/>
              <w:rPr>
                <w:rFonts w:cs="Arial"/>
                <w:sz w:val="20"/>
                <w:szCs w:val="20"/>
              </w:rPr>
            </w:pPr>
            <w:r>
              <w:t>0.3</w:t>
            </w:r>
          </w:p>
        </w:tc>
        <w:tc>
          <w:tcPr>
            <w:tcW w:w="1799" w:type="dxa"/>
            <w:tcBorders>
              <w:top w:val="single" w:sz="4" w:space="0" w:color="000000" w:themeColor="text1"/>
              <w:left w:val="single" w:sz="4" w:space="0" w:color="000000" w:themeColor="text1"/>
              <w:bottom w:val="single" w:sz="4" w:space="0" w:color="000000" w:themeColor="text1"/>
            </w:tcBorders>
            <w:shd w:val="clear" w:color="auto" w:fill="auto"/>
          </w:tcPr>
          <w:p w14:paraId="465C0962" w14:textId="38E40743" w:rsidR="00CD60CD" w:rsidRDefault="15D2314B">
            <w:pPr>
              <w:snapToGrid w:val="0"/>
              <w:spacing w:before="36" w:after="36"/>
              <w:jc w:val="center"/>
              <w:rPr>
                <w:rFonts w:cs="Arial"/>
                <w:sz w:val="20"/>
                <w:szCs w:val="20"/>
              </w:rPr>
            </w:pPr>
            <w:r w:rsidRPr="15D2314B">
              <w:rPr>
                <w:rFonts w:ascii="Arial" w:eastAsia="Arial" w:hAnsi="Arial" w:cs="Arial"/>
                <w:sz w:val="20"/>
                <w:szCs w:val="20"/>
              </w:rPr>
              <w:t>&lt;07/06/2016&gt;</w:t>
            </w:r>
          </w:p>
        </w:tc>
        <w:tc>
          <w:tcPr>
            <w:tcW w:w="1682" w:type="dxa"/>
            <w:tcBorders>
              <w:top w:val="single" w:sz="4" w:space="0" w:color="000000" w:themeColor="text1"/>
              <w:left w:val="single" w:sz="4" w:space="0" w:color="000000" w:themeColor="text1"/>
              <w:bottom w:val="single" w:sz="4" w:space="0" w:color="000000" w:themeColor="text1"/>
            </w:tcBorders>
            <w:shd w:val="clear" w:color="auto" w:fill="auto"/>
          </w:tcPr>
          <w:p w14:paraId="7E195EE0" w14:textId="6EC801D1" w:rsidR="00CD60CD" w:rsidRDefault="15D2314B">
            <w:pPr>
              <w:snapToGrid w:val="0"/>
              <w:spacing w:before="36" w:after="36"/>
              <w:rPr>
                <w:rFonts w:cs="Arial"/>
                <w:sz w:val="20"/>
                <w:szCs w:val="20"/>
              </w:rPr>
            </w:pPr>
            <w:r>
              <w:t>David Yu</w:t>
            </w:r>
          </w:p>
        </w:tc>
        <w:tc>
          <w:tcPr>
            <w:tcW w:w="1559" w:type="dxa"/>
            <w:tcBorders>
              <w:top w:val="single" w:sz="4" w:space="0" w:color="000000" w:themeColor="text1"/>
              <w:left w:val="single" w:sz="4" w:space="0" w:color="000000" w:themeColor="text1"/>
              <w:bottom w:val="single" w:sz="4" w:space="0" w:color="000000" w:themeColor="text1"/>
            </w:tcBorders>
            <w:shd w:val="clear" w:color="auto" w:fill="auto"/>
          </w:tcPr>
          <w:p w14:paraId="6FE52419" w14:textId="77777777" w:rsidR="00CD60CD" w:rsidRDefault="00CD60CD">
            <w:pPr>
              <w:snapToGrid w:val="0"/>
              <w:spacing w:before="36" w:after="36"/>
              <w:rPr>
                <w:rFonts w:cs="Arial"/>
                <w:sz w:val="20"/>
                <w:szCs w:val="20"/>
              </w:rPr>
            </w:pPr>
          </w:p>
        </w:tc>
        <w:tc>
          <w:tcPr>
            <w:tcW w:w="5669"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3D9A5206" w14:textId="5305AF74" w:rsidR="00CD60CD" w:rsidRDefault="15D2314B">
            <w:pPr>
              <w:snapToGrid w:val="0"/>
              <w:spacing w:before="36" w:after="36"/>
              <w:rPr>
                <w:rFonts w:cs="Arial"/>
                <w:sz w:val="20"/>
                <w:szCs w:val="20"/>
              </w:rPr>
            </w:pPr>
            <w:r>
              <w:t>Revise and add information</w:t>
            </w:r>
          </w:p>
        </w:tc>
      </w:tr>
      <w:tr w:rsidR="00163E5A" w14:paraId="658B332D" w14:textId="77777777" w:rsidTr="00163E5A">
        <w:tc>
          <w:tcPr>
            <w:tcW w:w="644" w:type="dxa"/>
            <w:tcBorders>
              <w:top w:val="single" w:sz="4" w:space="0" w:color="000000" w:themeColor="text1"/>
              <w:left w:val="single" w:sz="12" w:space="0" w:color="000000" w:themeColor="text1"/>
              <w:bottom w:val="single" w:sz="4" w:space="0" w:color="000000" w:themeColor="text1"/>
            </w:tcBorders>
            <w:shd w:val="clear" w:color="auto" w:fill="auto"/>
          </w:tcPr>
          <w:p w14:paraId="26B45D2A" w14:textId="1CD60E94" w:rsidR="00163E5A" w:rsidRDefault="0099290F" w:rsidP="00163E5A">
            <w:pPr>
              <w:snapToGrid w:val="0"/>
              <w:spacing w:before="36" w:after="36"/>
              <w:jc w:val="center"/>
              <w:rPr>
                <w:rFonts w:cs="Arial"/>
                <w:sz w:val="20"/>
                <w:szCs w:val="20"/>
              </w:rPr>
            </w:pPr>
            <w:r>
              <w:t>0.4</w:t>
            </w:r>
          </w:p>
        </w:tc>
        <w:tc>
          <w:tcPr>
            <w:tcW w:w="1799" w:type="dxa"/>
            <w:tcBorders>
              <w:top w:val="single" w:sz="4" w:space="0" w:color="000000" w:themeColor="text1"/>
              <w:left w:val="single" w:sz="4" w:space="0" w:color="000000" w:themeColor="text1"/>
              <w:bottom w:val="single" w:sz="4" w:space="0" w:color="000000" w:themeColor="text1"/>
            </w:tcBorders>
            <w:shd w:val="clear" w:color="auto" w:fill="auto"/>
          </w:tcPr>
          <w:p w14:paraId="5ADE9E89" w14:textId="6909F614" w:rsidR="00163E5A" w:rsidRDefault="00163E5A" w:rsidP="00163E5A">
            <w:pPr>
              <w:snapToGrid w:val="0"/>
              <w:spacing w:before="36" w:after="36"/>
              <w:jc w:val="center"/>
              <w:rPr>
                <w:rFonts w:cs="Arial"/>
                <w:sz w:val="20"/>
                <w:szCs w:val="20"/>
              </w:rPr>
            </w:pPr>
            <w:r>
              <w:rPr>
                <w:rFonts w:ascii="Arial" w:eastAsia="Arial" w:hAnsi="Arial" w:cs="Arial"/>
                <w:sz w:val="20"/>
                <w:szCs w:val="20"/>
              </w:rPr>
              <w:t>&lt;08/30</w:t>
            </w:r>
            <w:r w:rsidRPr="15D2314B">
              <w:rPr>
                <w:rFonts w:ascii="Arial" w:eastAsia="Arial" w:hAnsi="Arial" w:cs="Arial"/>
                <w:sz w:val="20"/>
                <w:szCs w:val="20"/>
              </w:rPr>
              <w:t>/2016&gt;</w:t>
            </w:r>
          </w:p>
        </w:tc>
        <w:tc>
          <w:tcPr>
            <w:tcW w:w="1682" w:type="dxa"/>
            <w:tcBorders>
              <w:top w:val="single" w:sz="4" w:space="0" w:color="000000" w:themeColor="text1"/>
              <w:left w:val="single" w:sz="4" w:space="0" w:color="000000" w:themeColor="text1"/>
              <w:bottom w:val="single" w:sz="4" w:space="0" w:color="000000" w:themeColor="text1"/>
            </w:tcBorders>
            <w:shd w:val="clear" w:color="auto" w:fill="auto"/>
          </w:tcPr>
          <w:p w14:paraId="2F3CFB36" w14:textId="256106D6" w:rsidR="00163E5A" w:rsidRDefault="00163E5A" w:rsidP="00163E5A">
            <w:pPr>
              <w:snapToGrid w:val="0"/>
              <w:spacing w:before="36" w:after="36"/>
              <w:rPr>
                <w:rFonts w:cs="Arial"/>
                <w:sz w:val="20"/>
                <w:szCs w:val="20"/>
              </w:rPr>
            </w:pPr>
            <w:r>
              <w:t>David Yu</w:t>
            </w:r>
          </w:p>
        </w:tc>
        <w:tc>
          <w:tcPr>
            <w:tcW w:w="1559" w:type="dxa"/>
            <w:tcBorders>
              <w:top w:val="single" w:sz="4" w:space="0" w:color="000000" w:themeColor="text1"/>
              <w:left w:val="single" w:sz="4" w:space="0" w:color="000000" w:themeColor="text1"/>
              <w:bottom w:val="single" w:sz="4" w:space="0" w:color="000000" w:themeColor="text1"/>
            </w:tcBorders>
            <w:shd w:val="clear" w:color="auto" w:fill="auto"/>
          </w:tcPr>
          <w:p w14:paraId="0EA322CC" w14:textId="77777777" w:rsidR="00163E5A" w:rsidRDefault="00163E5A" w:rsidP="00163E5A">
            <w:pPr>
              <w:snapToGrid w:val="0"/>
              <w:spacing w:before="36" w:after="36"/>
              <w:rPr>
                <w:rFonts w:cs="Arial"/>
                <w:sz w:val="20"/>
                <w:szCs w:val="20"/>
              </w:rPr>
            </w:pPr>
          </w:p>
        </w:tc>
        <w:tc>
          <w:tcPr>
            <w:tcW w:w="5669"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31487B74" w14:textId="165010AB" w:rsidR="00163E5A" w:rsidRDefault="00163E5A" w:rsidP="00163E5A">
            <w:pPr>
              <w:snapToGrid w:val="0"/>
              <w:spacing w:before="36" w:after="36"/>
              <w:rPr>
                <w:rFonts w:cs="Arial"/>
                <w:sz w:val="20"/>
                <w:szCs w:val="20"/>
              </w:rPr>
            </w:pPr>
            <w:r>
              <w:t>Revise and add information</w:t>
            </w:r>
          </w:p>
        </w:tc>
      </w:tr>
      <w:tr w:rsidR="0099290F" w14:paraId="4F31999B" w14:textId="77777777" w:rsidTr="00163E5A">
        <w:tc>
          <w:tcPr>
            <w:tcW w:w="644" w:type="dxa"/>
            <w:tcBorders>
              <w:top w:val="single" w:sz="4" w:space="0" w:color="000000" w:themeColor="text1"/>
              <w:left w:val="single" w:sz="12" w:space="0" w:color="000000" w:themeColor="text1"/>
              <w:bottom w:val="single" w:sz="4" w:space="0" w:color="000000" w:themeColor="text1"/>
            </w:tcBorders>
            <w:shd w:val="clear" w:color="auto" w:fill="auto"/>
          </w:tcPr>
          <w:p w14:paraId="64417355" w14:textId="60EB994F" w:rsidR="0099290F" w:rsidRDefault="0099290F" w:rsidP="0099290F">
            <w:pPr>
              <w:snapToGrid w:val="0"/>
              <w:spacing w:before="36" w:after="36"/>
              <w:jc w:val="center"/>
              <w:rPr>
                <w:rFonts w:cs="Arial"/>
                <w:sz w:val="20"/>
                <w:szCs w:val="20"/>
              </w:rPr>
            </w:pPr>
            <w:r>
              <w:t>0.5</w:t>
            </w:r>
          </w:p>
        </w:tc>
        <w:tc>
          <w:tcPr>
            <w:tcW w:w="1799" w:type="dxa"/>
            <w:tcBorders>
              <w:top w:val="single" w:sz="4" w:space="0" w:color="000000" w:themeColor="text1"/>
              <w:left w:val="single" w:sz="4" w:space="0" w:color="000000" w:themeColor="text1"/>
              <w:bottom w:val="single" w:sz="4" w:space="0" w:color="000000" w:themeColor="text1"/>
            </w:tcBorders>
            <w:shd w:val="clear" w:color="auto" w:fill="auto"/>
          </w:tcPr>
          <w:p w14:paraId="78F9A3C6" w14:textId="605E32A1" w:rsidR="0099290F" w:rsidRDefault="0099290F" w:rsidP="0099290F">
            <w:pPr>
              <w:snapToGrid w:val="0"/>
              <w:spacing w:before="36" w:after="36"/>
              <w:jc w:val="center"/>
              <w:rPr>
                <w:rFonts w:cs="Arial"/>
                <w:sz w:val="20"/>
                <w:szCs w:val="20"/>
              </w:rPr>
            </w:pPr>
            <w:r>
              <w:rPr>
                <w:rFonts w:ascii="Arial" w:eastAsia="Arial" w:hAnsi="Arial" w:cs="Arial"/>
                <w:sz w:val="20"/>
                <w:szCs w:val="20"/>
              </w:rPr>
              <w:t>&lt;11/24</w:t>
            </w:r>
            <w:r w:rsidRPr="15D2314B">
              <w:rPr>
                <w:rFonts w:ascii="Arial" w:eastAsia="Arial" w:hAnsi="Arial" w:cs="Arial"/>
                <w:sz w:val="20"/>
                <w:szCs w:val="20"/>
              </w:rPr>
              <w:t>/2016&gt;</w:t>
            </w:r>
          </w:p>
        </w:tc>
        <w:tc>
          <w:tcPr>
            <w:tcW w:w="1682" w:type="dxa"/>
            <w:tcBorders>
              <w:top w:val="single" w:sz="4" w:space="0" w:color="000000" w:themeColor="text1"/>
              <w:left w:val="single" w:sz="4" w:space="0" w:color="000000" w:themeColor="text1"/>
              <w:bottom w:val="single" w:sz="4" w:space="0" w:color="000000" w:themeColor="text1"/>
            </w:tcBorders>
            <w:shd w:val="clear" w:color="auto" w:fill="auto"/>
          </w:tcPr>
          <w:p w14:paraId="1E8B2EE8" w14:textId="433C4267" w:rsidR="0099290F" w:rsidRDefault="0099290F" w:rsidP="0099290F">
            <w:pPr>
              <w:snapToGrid w:val="0"/>
              <w:spacing w:before="36" w:after="36"/>
              <w:rPr>
                <w:rFonts w:cs="Arial"/>
                <w:sz w:val="20"/>
                <w:szCs w:val="20"/>
              </w:rPr>
            </w:pPr>
            <w:r>
              <w:t>David Yu</w:t>
            </w:r>
          </w:p>
        </w:tc>
        <w:tc>
          <w:tcPr>
            <w:tcW w:w="1559" w:type="dxa"/>
            <w:tcBorders>
              <w:top w:val="single" w:sz="4" w:space="0" w:color="000000" w:themeColor="text1"/>
              <w:left w:val="single" w:sz="4" w:space="0" w:color="000000" w:themeColor="text1"/>
              <w:bottom w:val="single" w:sz="4" w:space="0" w:color="000000" w:themeColor="text1"/>
            </w:tcBorders>
            <w:shd w:val="clear" w:color="auto" w:fill="auto"/>
          </w:tcPr>
          <w:p w14:paraId="3CED0973" w14:textId="77777777" w:rsidR="0099290F" w:rsidRDefault="0099290F" w:rsidP="0099290F">
            <w:pPr>
              <w:snapToGrid w:val="0"/>
              <w:spacing w:before="36" w:after="36"/>
              <w:rPr>
                <w:rFonts w:cs="Arial"/>
                <w:sz w:val="20"/>
                <w:szCs w:val="20"/>
              </w:rPr>
            </w:pPr>
          </w:p>
        </w:tc>
        <w:tc>
          <w:tcPr>
            <w:tcW w:w="5669"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6744DC97" w14:textId="57651BAA" w:rsidR="0099290F" w:rsidRPr="00FE4304" w:rsidRDefault="00FE4304" w:rsidP="0099290F">
            <w:pPr>
              <w:snapToGrid w:val="0"/>
              <w:spacing w:before="36" w:after="36"/>
              <w:rPr>
                <w:szCs w:val="24"/>
              </w:rPr>
            </w:pPr>
            <w:r w:rsidRPr="00FE4304">
              <w:rPr>
                <w:szCs w:val="24"/>
              </w:rPr>
              <w:t>Revise and add information</w:t>
            </w:r>
          </w:p>
          <w:p w14:paraId="3F8794D6" w14:textId="70C922B0" w:rsidR="00FE4304" w:rsidRPr="00FE4304" w:rsidRDefault="00FE4304" w:rsidP="00FE4304">
            <w:pPr>
              <w:snapToGrid w:val="0"/>
              <w:spacing w:before="36" w:after="36"/>
              <w:rPr>
                <w:rFonts w:cs="Arial"/>
                <w:sz w:val="20"/>
                <w:szCs w:val="20"/>
              </w:rPr>
            </w:pPr>
            <w:r w:rsidRPr="00FE4304">
              <w:rPr>
                <w:rFonts w:cs="Arial" w:hint="eastAsia"/>
                <w:szCs w:val="24"/>
              </w:rPr>
              <w:t>1.File center</w:t>
            </w:r>
            <w:r w:rsidRPr="00FE4304">
              <w:rPr>
                <w:rFonts w:cs="Arial"/>
                <w:szCs w:val="24"/>
              </w:rPr>
              <w:t xml:space="preserve"> 2. Super search 3. Message center</w:t>
            </w:r>
          </w:p>
        </w:tc>
      </w:tr>
      <w:tr w:rsidR="0099290F" w14:paraId="751DBBA7" w14:textId="77777777" w:rsidTr="00163E5A">
        <w:tc>
          <w:tcPr>
            <w:tcW w:w="644" w:type="dxa"/>
            <w:tcBorders>
              <w:top w:val="single" w:sz="4" w:space="0" w:color="000000" w:themeColor="text1"/>
              <w:left w:val="single" w:sz="12" w:space="0" w:color="000000" w:themeColor="text1"/>
              <w:bottom w:val="single" w:sz="4" w:space="0" w:color="000000" w:themeColor="text1"/>
            </w:tcBorders>
            <w:shd w:val="clear" w:color="auto" w:fill="auto"/>
          </w:tcPr>
          <w:p w14:paraId="5E99F266" w14:textId="3C14B67B" w:rsidR="0099290F" w:rsidRDefault="0099290F" w:rsidP="0099290F">
            <w:pPr>
              <w:snapToGrid w:val="0"/>
              <w:spacing w:before="36" w:after="36"/>
              <w:jc w:val="center"/>
              <w:rPr>
                <w:rFonts w:cs="Arial"/>
                <w:sz w:val="20"/>
                <w:szCs w:val="20"/>
              </w:rPr>
            </w:pPr>
          </w:p>
        </w:tc>
        <w:tc>
          <w:tcPr>
            <w:tcW w:w="1799" w:type="dxa"/>
            <w:tcBorders>
              <w:top w:val="single" w:sz="4" w:space="0" w:color="000000" w:themeColor="text1"/>
              <w:left w:val="single" w:sz="4" w:space="0" w:color="000000" w:themeColor="text1"/>
              <w:bottom w:val="single" w:sz="4" w:space="0" w:color="000000" w:themeColor="text1"/>
            </w:tcBorders>
            <w:shd w:val="clear" w:color="auto" w:fill="auto"/>
          </w:tcPr>
          <w:p w14:paraId="3A6A9D32" w14:textId="77777777" w:rsidR="0099290F" w:rsidRDefault="0099290F" w:rsidP="0099290F">
            <w:pPr>
              <w:snapToGrid w:val="0"/>
              <w:spacing w:before="36" w:after="36"/>
              <w:jc w:val="center"/>
              <w:rPr>
                <w:rFonts w:cs="Arial"/>
                <w:sz w:val="20"/>
                <w:szCs w:val="20"/>
              </w:rPr>
            </w:pPr>
          </w:p>
        </w:tc>
        <w:tc>
          <w:tcPr>
            <w:tcW w:w="1682" w:type="dxa"/>
            <w:tcBorders>
              <w:top w:val="single" w:sz="4" w:space="0" w:color="000000" w:themeColor="text1"/>
              <w:left w:val="single" w:sz="4" w:space="0" w:color="000000" w:themeColor="text1"/>
              <w:bottom w:val="single" w:sz="4" w:space="0" w:color="000000" w:themeColor="text1"/>
            </w:tcBorders>
            <w:shd w:val="clear" w:color="auto" w:fill="auto"/>
          </w:tcPr>
          <w:p w14:paraId="0DA42403" w14:textId="77777777" w:rsidR="0099290F" w:rsidRDefault="0099290F" w:rsidP="0099290F">
            <w:pPr>
              <w:snapToGrid w:val="0"/>
              <w:spacing w:before="36" w:after="36"/>
              <w:rPr>
                <w:rFonts w:cs="Arial"/>
                <w:sz w:val="20"/>
                <w:szCs w:val="20"/>
              </w:rPr>
            </w:pPr>
          </w:p>
        </w:tc>
        <w:tc>
          <w:tcPr>
            <w:tcW w:w="1559" w:type="dxa"/>
            <w:tcBorders>
              <w:top w:val="single" w:sz="4" w:space="0" w:color="000000" w:themeColor="text1"/>
              <w:left w:val="single" w:sz="4" w:space="0" w:color="000000" w:themeColor="text1"/>
              <w:bottom w:val="single" w:sz="4" w:space="0" w:color="000000" w:themeColor="text1"/>
            </w:tcBorders>
            <w:shd w:val="clear" w:color="auto" w:fill="auto"/>
          </w:tcPr>
          <w:p w14:paraId="7A046159" w14:textId="77777777" w:rsidR="0099290F" w:rsidRDefault="0099290F" w:rsidP="0099290F">
            <w:pPr>
              <w:snapToGrid w:val="0"/>
              <w:spacing w:before="36" w:after="36"/>
              <w:rPr>
                <w:rFonts w:cs="Arial"/>
                <w:sz w:val="20"/>
                <w:szCs w:val="20"/>
              </w:rPr>
            </w:pPr>
          </w:p>
        </w:tc>
        <w:tc>
          <w:tcPr>
            <w:tcW w:w="5669"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0D5DB53E" w14:textId="77777777" w:rsidR="0099290F" w:rsidRDefault="0099290F" w:rsidP="0099290F">
            <w:pPr>
              <w:snapToGrid w:val="0"/>
              <w:spacing w:before="36" w:after="36"/>
              <w:rPr>
                <w:rFonts w:cs="Arial"/>
                <w:sz w:val="20"/>
                <w:szCs w:val="20"/>
              </w:rPr>
            </w:pPr>
          </w:p>
        </w:tc>
      </w:tr>
      <w:tr w:rsidR="0099290F" w14:paraId="637146D7" w14:textId="77777777" w:rsidTr="00163E5A">
        <w:tc>
          <w:tcPr>
            <w:tcW w:w="644" w:type="dxa"/>
            <w:tcBorders>
              <w:top w:val="single" w:sz="4" w:space="0" w:color="000000" w:themeColor="text1"/>
              <w:left w:val="single" w:sz="12" w:space="0" w:color="000000" w:themeColor="text1"/>
              <w:bottom w:val="single" w:sz="4" w:space="0" w:color="000000" w:themeColor="text1"/>
            </w:tcBorders>
            <w:shd w:val="clear" w:color="auto" w:fill="auto"/>
          </w:tcPr>
          <w:p w14:paraId="4AAA4DFF" w14:textId="77777777" w:rsidR="0099290F" w:rsidRDefault="0099290F" w:rsidP="0099290F">
            <w:pPr>
              <w:snapToGrid w:val="0"/>
              <w:spacing w:before="36" w:after="36"/>
              <w:jc w:val="center"/>
              <w:rPr>
                <w:rFonts w:cs="Arial"/>
                <w:sz w:val="20"/>
                <w:szCs w:val="20"/>
              </w:rPr>
            </w:pPr>
          </w:p>
        </w:tc>
        <w:tc>
          <w:tcPr>
            <w:tcW w:w="1799" w:type="dxa"/>
            <w:tcBorders>
              <w:top w:val="single" w:sz="4" w:space="0" w:color="000000" w:themeColor="text1"/>
              <w:left w:val="single" w:sz="4" w:space="0" w:color="000000" w:themeColor="text1"/>
              <w:bottom w:val="single" w:sz="4" w:space="0" w:color="000000" w:themeColor="text1"/>
            </w:tcBorders>
            <w:shd w:val="clear" w:color="auto" w:fill="auto"/>
          </w:tcPr>
          <w:p w14:paraId="534CFC4E" w14:textId="77777777" w:rsidR="0099290F" w:rsidRDefault="0099290F" w:rsidP="0099290F">
            <w:pPr>
              <w:snapToGrid w:val="0"/>
              <w:spacing w:before="36" w:after="36"/>
              <w:jc w:val="center"/>
              <w:rPr>
                <w:rFonts w:cs="Arial"/>
                <w:sz w:val="20"/>
                <w:szCs w:val="20"/>
              </w:rPr>
            </w:pPr>
          </w:p>
        </w:tc>
        <w:tc>
          <w:tcPr>
            <w:tcW w:w="1682" w:type="dxa"/>
            <w:tcBorders>
              <w:top w:val="single" w:sz="4" w:space="0" w:color="000000" w:themeColor="text1"/>
              <w:left w:val="single" w:sz="4" w:space="0" w:color="000000" w:themeColor="text1"/>
              <w:bottom w:val="single" w:sz="4" w:space="0" w:color="000000" w:themeColor="text1"/>
            </w:tcBorders>
            <w:shd w:val="clear" w:color="auto" w:fill="auto"/>
          </w:tcPr>
          <w:p w14:paraId="297C59A9" w14:textId="77777777" w:rsidR="0099290F" w:rsidRDefault="0099290F" w:rsidP="0099290F">
            <w:pPr>
              <w:snapToGrid w:val="0"/>
              <w:spacing w:before="36" w:after="36"/>
              <w:rPr>
                <w:rFonts w:cs="Arial"/>
                <w:sz w:val="20"/>
                <w:szCs w:val="20"/>
              </w:rPr>
            </w:pPr>
          </w:p>
        </w:tc>
        <w:tc>
          <w:tcPr>
            <w:tcW w:w="1559" w:type="dxa"/>
            <w:tcBorders>
              <w:top w:val="single" w:sz="4" w:space="0" w:color="000000" w:themeColor="text1"/>
              <w:left w:val="single" w:sz="4" w:space="0" w:color="000000" w:themeColor="text1"/>
              <w:bottom w:val="single" w:sz="4" w:space="0" w:color="000000" w:themeColor="text1"/>
            </w:tcBorders>
            <w:shd w:val="clear" w:color="auto" w:fill="auto"/>
          </w:tcPr>
          <w:p w14:paraId="77CA866E" w14:textId="77777777" w:rsidR="0099290F" w:rsidRDefault="0099290F" w:rsidP="0099290F">
            <w:pPr>
              <w:snapToGrid w:val="0"/>
              <w:spacing w:before="36" w:after="36"/>
              <w:rPr>
                <w:rFonts w:cs="Arial"/>
                <w:sz w:val="20"/>
                <w:szCs w:val="20"/>
              </w:rPr>
            </w:pPr>
          </w:p>
        </w:tc>
        <w:tc>
          <w:tcPr>
            <w:tcW w:w="5669"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01FA6D6A" w14:textId="77777777" w:rsidR="0099290F" w:rsidRDefault="0099290F" w:rsidP="0099290F">
            <w:pPr>
              <w:pStyle w:val="af2"/>
              <w:rPr>
                <w:sz w:val="20"/>
                <w:szCs w:val="20"/>
              </w:rPr>
            </w:pPr>
          </w:p>
        </w:tc>
      </w:tr>
      <w:tr w:rsidR="0099290F" w14:paraId="611854DB" w14:textId="77777777" w:rsidTr="00163E5A">
        <w:tc>
          <w:tcPr>
            <w:tcW w:w="644" w:type="dxa"/>
            <w:tcBorders>
              <w:top w:val="single" w:sz="4" w:space="0" w:color="000000" w:themeColor="text1"/>
              <w:left w:val="single" w:sz="12" w:space="0" w:color="000000" w:themeColor="text1"/>
              <w:bottom w:val="single" w:sz="4" w:space="0" w:color="000000" w:themeColor="text1"/>
            </w:tcBorders>
            <w:shd w:val="clear" w:color="auto" w:fill="auto"/>
          </w:tcPr>
          <w:p w14:paraId="122BF80A" w14:textId="77777777" w:rsidR="0099290F" w:rsidRDefault="0099290F" w:rsidP="0099290F">
            <w:pPr>
              <w:snapToGrid w:val="0"/>
              <w:spacing w:before="36" w:after="36"/>
              <w:jc w:val="center"/>
              <w:rPr>
                <w:rFonts w:cs="Arial"/>
                <w:sz w:val="20"/>
                <w:szCs w:val="20"/>
              </w:rPr>
            </w:pPr>
          </w:p>
        </w:tc>
        <w:tc>
          <w:tcPr>
            <w:tcW w:w="1799" w:type="dxa"/>
            <w:tcBorders>
              <w:top w:val="single" w:sz="4" w:space="0" w:color="000000" w:themeColor="text1"/>
              <w:left w:val="single" w:sz="4" w:space="0" w:color="000000" w:themeColor="text1"/>
              <w:bottom w:val="single" w:sz="4" w:space="0" w:color="000000" w:themeColor="text1"/>
            </w:tcBorders>
            <w:shd w:val="clear" w:color="auto" w:fill="auto"/>
          </w:tcPr>
          <w:p w14:paraId="0DEE7E27" w14:textId="77777777" w:rsidR="0099290F" w:rsidRDefault="0099290F" w:rsidP="0099290F">
            <w:pPr>
              <w:snapToGrid w:val="0"/>
              <w:spacing w:before="36" w:after="36"/>
              <w:jc w:val="center"/>
              <w:rPr>
                <w:rFonts w:cs="Arial"/>
                <w:sz w:val="20"/>
                <w:szCs w:val="20"/>
              </w:rPr>
            </w:pPr>
          </w:p>
        </w:tc>
        <w:tc>
          <w:tcPr>
            <w:tcW w:w="1682" w:type="dxa"/>
            <w:tcBorders>
              <w:top w:val="single" w:sz="4" w:space="0" w:color="000000" w:themeColor="text1"/>
              <w:left w:val="single" w:sz="4" w:space="0" w:color="000000" w:themeColor="text1"/>
              <w:bottom w:val="single" w:sz="4" w:space="0" w:color="000000" w:themeColor="text1"/>
            </w:tcBorders>
            <w:shd w:val="clear" w:color="auto" w:fill="auto"/>
          </w:tcPr>
          <w:p w14:paraId="463B2AEC" w14:textId="77777777" w:rsidR="0099290F" w:rsidRDefault="0099290F" w:rsidP="0099290F">
            <w:pPr>
              <w:snapToGrid w:val="0"/>
              <w:spacing w:before="36" w:after="36"/>
              <w:rPr>
                <w:rFonts w:cs="Arial"/>
                <w:sz w:val="20"/>
                <w:szCs w:val="20"/>
              </w:rPr>
            </w:pPr>
          </w:p>
        </w:tc>
        <w:tc>
          <w:tcPr>
            <w:tcW w:w="1559" w:type="dxa"/>
            <w:tcBorders>
              <w:top w:val="single" w:sz="4" w:space="0" w:color="000000" w:themeColor="text1"/>
              <w:left w:val="single" w:sz="4" w:space="0" w:color="000000" w:themeColor="text1"/>
              <w:bottom w:val="single" w:sz="4" w:space="0" w:color="000000" w:themeColor="text1"/>
            </w:tcBorders>
            <w:shd w:val="clear" w:color="auto" w:fill="auto"/>
          </w:tcPr>
          <w:p w14:paraId="29635A27" w14:textId="77777777" w:rsidR="0099290F" w:rsidRDefault="0099290F" w:rsidP="0099290F">
            <w:pPr>
              <w:snapToGrid w:val="0"/>
              <w:spacing w:before="36" w:after="36"/>
              <w:rPr>
                <w:rFonts w:cs="Arial"/>
                <w:sz w:val="20"/>
                <w:szCs w:val="20"/>
              </w:rPr>
            </w:pPr>
          </w:p>
        </w:tc>
        <w:tc>
          <w:tcPr>
            <w:tcW w:w="5669"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3013264A" w14:textId="77777777" w:rsidR="0099290F" w:rsidRDefault="0099290F" w:rsidP="0099290F">
            <w:pPr>
              <w:pStyle w:val="af2"/>
              <w:rPr>
                <w:sz w:val="20"/>
                <w:szCs w:val="20"/>
              </w:rPr>
            </w:pPr>
          </w:p>
        </w:tc>
      </w:tr>
      <w:tr w:rsidR="0099290F" w14:paraId="510B5789" w14:textId="77777777" w:rsidTr="00163E5A">
        <w:tc>
          <w:tcPr>
            <w:tcW w:w="644" w:type="dxa"/>
            <w:tcBorders>
              <w:top w:val="single" w:sz="4" w:space="0" w:color="000000" w:themeColor="text1"/>
              <w:left w:val="single" w:sz="12" w:space="0" w:color="000000" w:themeColor="text1"/>
              <w:bottom w:val="single" w:sz="4" w:space="0" w:color="000000" w:themeColor="text1"/>
            </w:tcBorders>
            <w:shd w:val="clear" w:color="auto" w:fill="auto"/>
          </w:tcPr>
          <w:p w14:paraId="60804282" w14:textId="77777777" w:rsidR="0099290F" w:rsidRDefault="0099290F" w:rsidP="0099290F">
            <w:pPr>
              <w:snapToGrid w:val="0"/>
              <w:spacing w:before="36" w:after="36"/>
              <w:jc w:val="center"/>
              <w:rPr>
                <w:rFonts w:cs="Arial"/>
                <w:sz w:val="20"/>
                <w:szCs w:val="20"/>
              </w:rPr>
            </w:pPr>
          </w:p>
        </w:tc>
        <w:tc>
          <w:tcPr>
            <w:tcW w:w="1799" w:type="dxa"/>
            <w:tcBorders>
              <w:top w:val="single" w:sz="4" w:space="0" w:color="000000" w:themeColor="text1"/>
              <w:left w:val="single" w:sz="4" w:space="0" w:color="000000" w:themeColor="text1"/>
              <w:bottom w:val="single" w:sz="4" w:space="0" w:color="000000" w:themeColor="text1"/>
            </w:tcBorders>
            <w:shd w:val="clear" w:color="auto" w:fill="auto"/>
          </w:tcPr>
          <w:p w14:paraId="3215FDF1" w14:textId="77777777" w:rsidR="0099290F" w:rsidRDefault="0099290F" w:rsidP="0099290F">
            <w:pPr>
              <w:snapToGrid w:val="0"/>
              <w:spacing w:before="36" w:after="36"/>
              <w:jc w:val="center"/>
              <w:rPr>
                <w:rFonts w:cs="Arial"/>
                <w:sz w:val="20"/>
                <w:szCs w:val="20"/>
              </w:rPr>
            </w:pPr>
          </w:p>
        </w:tc>
        <w:tc>
          <w:tcPr>
            <w:tcW w:w="1682" w:type="dxa"/>
            <w:tcBorders>
              <w:top w:val="single" w:sz="4" w:space="0" w:color="000000" w:themeColor="text1"/>
              <w:left w:val="single" w:sz="4" w:space="0" w:color="000000" w:themeColor="text1"/>
              <w:bottom w:val="single" w:sz="4" w:space="0" w:color="000000" w:themeColor="text1"/>
            </w:tcBorders>
            <w:shd w:val="clear" w:color="auto" w:fill="auto"/>
          </w:tcPr>
          <w:p w14:paraId="2ED85B89" w14:textId="77777777" w:rsidR="0099290F" w:rsidRDefault="0099290F" w:rsidP="0099290F">
            <w:pPr>
              <w:snapToGrid w:val="0"/>
              <w:spacing w:before="36" w:after="36"/>
              <w:rPr>
                <w:rFonts w:cs="Arial"/>
                <w:sz w:val="20"/>
                <w:szCs w:val="20"/>
              </w:rPr>
            </w:pPr>
          </w:p>
        </w:tc>
        <w:tc>
          <w:tcPr>
            <w:tcW w:w="1559" w:type="dxa"/>
            <w:tcBorders>
              <w:top w:val="single" w:sz="4" w:space="0" w:color="000000" w:themeColor="text1"/>
              <w:left w:val="single" w:sz="4" w:space="0" w:color="000000" w:themeColor="text1"/>
              <w:bottom w:val="single" w:sz="4" w:space="0" w:color="000000" w:themeColor="text1"/>
            </w:tcBorders>
            <w:shd w:val="clear" w:color="auto" w:fill="auto"/>
          </w:tcPr>
          <w:p w14:paraId="26F8C681" w14:textId="77777777" w:rsidR="0099290F" w:rsidRDefault="0099290F" w:rsidP="0099290F">
            <w:pPr>
              <w:snapToGrid w:val="0"/>
              <w:spacing w:before="36" w:after="36"/>
              <w:rPr>
                <w:rFonts w:cs="Arial"/>
                <w:sz w:val="20"/>
                <w:szCs w:val="20"/>
              </w:rPr>
            </w:pPr>
          </w:p>
        </w:tc>
        <w:tc>
          <w:tcPr>
            <w:tcW w:w="5669"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7D89E24C" w14:textId="77777777" w:rsidR="0099290F" w:rsidRDefault="0099290F" w:rsidP="0099290F">
            <w:pPr>
              <w:pStyle w:val="af2"/>
              <w:rPr>
                <w:sz w:val="20"/>
                <w:szCs w:val="20"/>
              </w:rPr>
            </w:pPr>
          </w:p>
        </w:tc>
      </w:tr>
      <w:tr w:rsidR="0099290F" w14:paraId="15383176" w14:textId="77777777" w:rsidTr="00163E5A">
        <w:tc>
          <w:tcPr>
            <w:tcW w:w="644" w:type="dxa"/>
            <w:tcBorders>
              <w:top w:val="single" w:sz="4" w:space="0" w:color="000000" w:themeColor="text1"/>
              <w:left w:val="single" w:sz="12" w:space="0" w:color="000000" w:themeColor="text1"/>
              <w:bottom w:val="single" w:sz="4" w:space="0" w:color="000000" w:themeColor="text1"/>
            </w:tcBorders>
            <w:shd w:val="clear" w:color="auto" w:fill="auto"/>
          </w:tcPr>
          <w:p w14:paraId="5BFA7E6E" w14:textId="77777777" w:rsidR="0099290F" w:rsidRDefault="0099290F" w:rsidP="0099290F">
            <w:pPr>
              <w:snapToGrid w:val="0"/>
              <w:spacing w:before="36" w:after="36"/>
              <w:jc w:val="center"/>
              <w:rPr>
                <w:rFonts w:cs="Arial"/>
                <w:sz w:val="20"/>
                <w:szCs w:val="20"/>
              </w:rPr>
            </w:pPr>
          </w:p>
        </w:tc>
        <w:tc>
          <w:tcPr>
            <w:tcW w:w="1799" w:type="dxa"/>
            <w:tcBorders>
              <w:top w:val="single" w:sz="4" w:space="0" w:color="000000" w:themeColor="text1"/>
              <w:left w:val="single" w:sz="4" w:space="0" w:color="000000" w:themeColor="text1"/>
              <w:bottom w:val="single" w:sz="4" w:space="0" w:color="000000" w:themeColor="text1"/>
            </w:tcBorders>
            <w:shd w:val="clear" w:color="auto" w:fill="auto"/>
          </w:tcPr>
          <w:p w14:paraId="69DF99CC" w14:textId="77777777" w:rsidR="0099290F" w:rsidRDefault="0099290F" w:rsidP="0099290F">
            <w:pPr>
              <w:snapToGrid w:val="0"/>
              <w:spacing w:before="36" w:after="36"/>
              <w:jc w:val="center"/>
              <w:rPr>
                <w:rFonts w:cs="Arial"/>
                <w:sz w:val="20"/>
                <w:szCs w:val="20"/>
              </w:rPr>
            </w:pPr>
          </w:p>
        </w:tc>
        <w:tc>
          <w:tcPr>
            <w:tcW w:w="1682" w:type="dxa"/>
            <w:tcBorders>
              <w:top w:val="single" w:sz="4" w:space="0" w:color="000000" w:themeColor="text1"/>
              <w:left w:val="single" w:sz="4" w:space="0" w:color="000000" w:themeColor="text1"/>
              <w:bottom w:val="single" w:sz="4" w:space="0" w:color="000000" w:themeColor="text1"/>
            </w:tcBorders>
            <w:shd w:val="clear" w:color="auto" w:fill="auto"/>
          </w:tcPr>
          <w:p w14:paraId="1AA38FA7" w14:textId="77777777" w:rsidR="0099290F" w:rsidRDefault="0099290F" w:rsidP="0099290F">
            <w:pPr>
              <w:snapToGrid w:val="0"/>
              <w:spacing w:before="36" w:after="36"/>
              <w:rPr>
                <w:rFonts w:cs="Arial"/>
                <w:sz w:val="20"/>
                <w:szCs w:val="20"/>
              </w:rPr>
            </w:pPr>
          </w:p>
        </w:tc>
        <w:tc>
          <w:tcPr>
            <w:tcW w:w="1559" w:type="dxa"/>
            <w:tcBorders>
              <w:top w:val="single" w:sz="4" w:space="0" w:color="000000" w:themeColor="text1"/>
              <w:left w:val="single" w:sz="4" w:space="0" w:color="000000" w:themeColor="text1"/>
              <w:bottom w:val="single" w:sz="4" w:space="0" w:color="000000" w:themeColor="text1"/>
            </w:tcBorders>
            <w:shd w:val="clear" w:color="auto" w:fill="auto"/>
          </w:tcPr>
          <w:p w14:paraId="51600447" w14:textId="77777777" w:rsidR="0099290F" w:rsidRDefault="0099290F" w:rsidP="0099290F">
            <w:pPr>
              <w:snapToGrid w:val="0"/>
              <w:spacing w:before="36" w:after="36"/>
              <w:rPr>
                <w:rFonts w:cs="Arial"/>
                <w:sz w:val="20"/>
                <w:szCs w:val="20"/>
              </w:rPr>
            </w:pPr>
          </w:p>
        </w:tc>
        <w:tc>
          <w:tcPr>
            <w:tcW w:w="5669"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4BEC5684" w14:textId="77777777" w:rsidR="0099290F" w:rsidRDefault="0099290F" w:rsidP="0099290F">
            <w:pPr>
              <w:pStyle w:val="af2"/>
              <w:rPr>
                <w:sz w:val="20"/>
                <w:szCs w:val="20"/>
              </w:rPr>
            </w:pPr>
          </w:p>
        </w:tc>
      </w:tr>
      <w:tr w:rsidR="0099290F" w14:paraId="3782181A" w14:textId="77777777" w:rsidTr="00163E5A">
        <w:tc>
          <w:tcPr>
            <w:tcW w:w="644" w:type="dxa"/>
            <w:tcBorders>
              <w:top w:val="single" w:sz="4" w:space="0" w:color="000000" w:themeColor="text1"/>
              <w:left w:val="single" w:sz="12" w:space="0" w:color="000000" w:themeColor="text1"/>
              <w:bottom w:val="single" w:sz="4" w:space="0" w:color="000000" w:themeColor="text1"/>
            </w:tcBorders>
            <w:shd w:val="clear" w:color="auto" w:fill="auto"/>
          </w:tcPr>
          <w:p w14:paraId="49A5F1FD" w14:textId="77777777" w:rsidR="0099290F" w:rsidRDefault="0099290F" w:rsidP="0099290F">
            <w:pPr>
              <w:snapToGrid w:val="0"/>
              <w:spacing w:before="36" w:after="36"/>
              <w:jc w:val="center"/>
              <w:rPr>
                <w:rFonts w:cs="Arial"/>
                <w:sz w:val="20"/>
                <w:szCs w:val="20"/>
              </w:rPr>
            </w:pPr>
          </w:p>
        </w:tc>
        <w:tc>
          <w:tcPr>
            <w:tcW w:w="1799" w:type="dxa"/>
            <w:tcBorders>
              <w:top w:val="single" w:sz="4" w:space="0" w:color="000000" w:themeColor="text1"/>
              <w:left w:val="single" w:sz="4" w:space="0" w:color="000000" w:themeColor="text1"/>
              <w:bottom w:val="single" w:sz="4" w:space="0" w:color="000000" w:themeColor="text1"/>
            </w:tcBorders>
            <w:shd w:val="clear" w:color="auto" w:fill="auto"/>
          </w:tcPr>
          <w:p w14:paraId="36680400" w14:textId="77777777" w:rsidR="0099290F" w:rsidRDefault="0099290F" w:rsidP="0099290F">
            <w:pPr>
              <w:snapToGrid w:val="0"/>
              <w:spacing w:before="36" w:after="36"/>
              <w:jc w:val="center"/>
              <w:rPr>
                <w:rFonts w:cs="Arial"/>
                <w:sz w:val="20"/>
                <w:szCs w:val="20"/>
              </w:rPr>
            </w:pPr>
          </w:p>
        </w:tc>
        <w:tc>
          <w:tcPr>
            <w:tcW w:w="1682" w:type="dxa"/>
            <w:tcBorders>
              <w:top w:val="single" w:sz="4" w:space="0" w:color="000000" w:themeColor="text1"/>
              <w:left w:val="single" w:sz="4" w:space="0" w:color="000000" w:themeColor="text1"/>
              <w:bottom w:val="single" w:sz="4" w:space="0" w:color="000000" w:themeColor="text1"/>
            </w:tcBorders>
            <w:shd w:val="clear" w:color="auto" w:fill="auto"/>
          </w:tcPr>
          <w:p w14:paraId="40EFD051" w14:textId="77777777" w:rsidR="0099290F" w:rsidRDefault="0099290F" w:rsidP="0099290F">
            <w:pPr>
              <w:snapToGrid w:val="0"/>
              <w:spacing w:before="36" w:after="36"/>
              <w:rPr>
                <w:rFonts w:cs="Arial"/>
                <w:sz w:val="20"/>
                <w:szCs w:val="20"/>
              </w:rPr>
            </w:pPr>
          </w:p>
        </w:tc>
        <w:tc>
          <w:tcPr>
            <w:tcW w:w="1559" w:type="dxa"/>
            <w:tcBorders>
              <w:top w:val="single" w:sz="4" w:space="0" w:color="000000" w:themeColor="text1"/>
              <w:left w:val="single" w:sz="4" w:space="0" w:color="000000" w:themeColor="text1"/>
              <w:bottom w:val="single" w:sz="4" w:space="0" w:color="000000" w:themeColor="text1"/>
            </w:tcBorders>
            <w:shd w:val="clear" w:color="auto" w:fill="auto"/>
          </w:tcPr>
          <w:p w14:paraId="6123A78E" w14:textId="77777777" w:rsidR="0099290F" w:rsidRDefault="0099290F" w:rsidP="0099290F">
            <w:pPr>
              <w:snapToGrid w:val="0"/>
              <w:spacing w:before="36" w:after="36"/>
              <w:rPr>
                <w:rFonts w:cs="Arial"/>
                <w:sz w:val="20"/>
                <w:szCs w:val="20"/>
              </w:rPr>
            </w:pPr>
          </w:p>
        </w:tc>
        <w:tc>
          <w:tcPr>
            <w:tcW w:w="5669" w:type="dxa"/>
            <w:tcBorders>
              <w:top w:val="single" w:sz="4" w:space="0" w:color="000000" w:themeColor="text1"/>
              <w:left w:val="single" w:sz="4" w:space="0" w:color="000000" w:themeColor="text1"/>
              <w:bottom w:val="single" w:sz="4" w:space="0" w:color="000000" w:themeColor="text1"/>
              <w:right w:val="single" w:sz="12" w:space="0" w:color="000000" w:themeColor="text1"/>
            </w:tcBorders>
            <w:shd w:val="clear" w:color="auto" w:fill="auto"/>
          </w:tcPr>
          <w:p w14:paraId="59E2EDEB" w14:textId="77777777" w:rsidR="0099290F" w:rsidRDefault="0099290F" w:rsidP="0099290F">
            <w:pPr>
              <w:pStyle w:val="af2"/>
              <w:rPr>
                <w:sz w:val="20"/>
                <w:szCs w:val="20"/>
              </w:rPr>
            </w:pPr>
          </w:p>
        </w:tc>
      </w:tr>
      <w:tr w:rsidR="0099290F" w14:paraId="34EB80E3" w14:textId="77777777" w:rsidTr="00163E5A">
        <w:tc>
          <w:tcPr>
            <w:tcW w:w="644" w:type="dxa"/>
            <w:tcBorders>
              <w:top w:val="single" w:sz="4" w:space="0" w:color="000000" w:themeColor="text1"/>
              <w:left w:val="single" w:sz="12" w:space="0" w:color="000000" w:themeColor="text1"/>
              <w:bottom w:val="single" w:sz="18" w:space="0" w:color="000000" w:themeColor="text1"/>
            </w:tcBorders>
            <w:shd w:val="clear" w:color="auto" w:fill="auto"/>
          </w:tcPr>
          <w:p w14:paraId="13A04B9F" w14:textId="77777777" w:rsidR="0099290F" w:rsidRDefault="0099290F" w:rsidP="0099290F">
            <w:pPr>
              <w:snapToGrid w:val="0"/>
              <w:spacing w:before="36" w:after="36"/>
              <w:jc w:val="center"/>
              <w:rPr>
                <w:rFonts w:cs="Arial"/>
                <w:sz w:val="20"/>
                <w:szCs w:val="20"/>
              </w:rPr>
            </w:pPr>
          </w:p>
        </w:tc>
        <w:tc>
          <w:tcPr>
            <w:tcW w:w="1799" w:type="dxa"/>
            <w:tcBorders>
              <w:top w:val="single" w:sz="4" w:space="0" w:color="000000" w:themeColor="text1"/>
              <w:left w:val="single" w:sz="4" w:space="0" w:color="000000" w:themeColor="text1"/>
              <w:bottom w:val="single" w:sz="18" w:space="0" w:color="000000" w:themeColor="text1"/>
            </w:tcBorders>
            <w:shd w:val="clear" w:color="auto" w:fill="auto"/>
          </w:tcPr>
          <w:p w14:paraId="4E314200" w14:textId="77777777" w:rsidR="0099290F" w:rsidRDefault="0099290F" w:rsidP="0099290F">
            <w:pPr>
              <w:snapToGrid w:val="0"/>
              <w:spacing w:before="36" w:after="36"/>
              <w:jc w:val="center"/>
              <w:rPr>
                <w:rFonts w:cs="Arial"/>
                <w:sz w:val="20"/>
                <w:szCs w:val="20"/>
              </w:rPr>
            </w:pPr>
          </w:p>
        </w:tc>
        <w:tc>
          <w:tcPr>
            <w:tcW w:w="1682" w:type="dxa"/>
            <w:tcBorders>
              <w:top w:val="single" w:sz="4" w:space="0" w:color="000000" w:themeColor="text1"/>
              <w:left w:val="single" w:sz="4" w:space="0" w:color="000000" w:themeColor="text1"/>
              <w:bottom w:val="single" w:sz="18" w:space="0" w:color="000000" w:themeColor="text1"/>
            </w:tcBorders>
            <w:shd w:val="clear" w:color="auto" w:fill="auto"/>
          </w:tcPr>
          <w:p w14:paraId="38FE5424" w14:textId="77777777" w:rsidR="0099290F" w:rsidRDefault="0099290F" w:rsidP="0099290F">
            <w:pPr>
              <w:snapToGrid w:val="0"/>
              <w:spacing w:before="36" w:after="36"/>
              <w:rPr>
                <w:rFonts w:cs="Arial"/>
                <w:sz w:val="20"/>
                <w:szCs w:val="20"/>
              </w:rPr>
            </w:pPr>
          </w:p>
        </w:tc>
        <w:tc>
          <w:tcPr>
            <w:tcW w:w="1559" w:type="dxa"/>
            <w:tcBorders>
              <w:top w:val="single" w:sz="4" w:space="0" w:color="000000" w:themeColor="text1"/>
              <w:left w:val="single" w:sz="4" w:space="0" w:color="000000" w:themeColor="text1"/>
              <w:bottom w:val="single" w:sz="18" w:space="0" w:color="000000" w:themeColor="text1"/>
            </w:tcBorders>
            <w:shd w:val="clear" w:color="auto" w:fill="auto"/>
          </w:tcPr>
          <w:p w14:paraId="1AA81809" w14:textId="77777777" w:rsidR="0099290F" w:rsidRDefault="0099290F" w:rsidP="0099290F">
            <w:pPr>
              <w:snapToGrid w:val="0"/>
              <w:spacing w:before="36" w:after="36"/>
              <w:rPr>
                <w:rFonts w:cs="Arial"/>
                <w:sz w:val="20"/>
                <w:szCs w:val="20"/>
              </w:rPr>
            </w:pPr>
          </w:p>
        </w:tc>
        <w:tc>
          <w:tcPr>
            <w:tcW w:w="5669" w:type="dxa"/>
            <w:tcBorders>
              <w:top w:val="single" w:sz="4" w:space="0" w:color="000000" w:themeColor="text1"/>
              <w:left w:val="single" w:sz="4" w:space="0" w:color="000000" w:themeColor="text1"/>
              <w:bottom w:val="single" w:sz="18" w:space="0" w:color="000000" w:themeColor="text1"/>
              <w:right w:val="single" w:sz="12" w:space="0" w:color="000000" w:themeColor="text1"/>
            </w:tcBorders>
            <w:shd w:val="clear" w:color="auto" w:fill="auto"/>
          </w:tcPr>
          <w:p w14:paraId="253AD61A" w14:textId="77777777" w:rsidR="0099290F" w:rsidRDefault="0099290F" w:rsidP="0099290F">
            <w:pPr>
              <w:snapToGrid w:val="0"/>
              <w:rPr>
                <w:rFonts w:cs="Arial"/>
                <w:sz w:val="20"/>
                <w:szCs w:val="20"/>
              </w:rPr>
            </w:pPr>
          </w:p>
        </w:tc>
      </w:tr>
    </w:tbl>
    <w:p w14:paraId="6A4D55B7" w14:textId="77777777" w:rsidR="00CD60CD" w:rsidRDefault="00CD60CD">
      <w:pPr>
        <w:widowControl/>
        <w:rPr>
          <w:rFonts w:cs="Arial"/>
          <w:szCs w:val="20"/>
        </w:rPr>
      </w:pPr>
    </w:p>
    <w:p w14:paraId="3C0ED984" w14:textId="77777777" w:rsidR="00CD60CD" w:rsidRDefault="00CD60CD">
      <w:pPr>
        <w:rPr>
          <w:rFonts w:cs="Arial"/>
          <w:szCs w:val="20"/>
        </w:rPr>
      </w:pPr>
    </w:p>
    <w:p w14:paraId="2EE9D6BB" w14:textId="77777777" w:rsidR="00CD60CD" w:rsidRDefault="00CD60CD">
      <w:pPr>
        <w:rPr>
          <w:rFonts w:cs="Arial"/>
          <w:szCs w:val="20"/>
        </w:rPr>
      </w:pPr>
    </w:p>
    <w:p w14:paraId="58E4311F" w14:textId="77777777" w:rsidR="00CD60CD" w:rsidRDefault="00CD60CD">
      <w:pPr>
        <w:widowControl/>
        <w:rPr>
          <w:rFonts w:cs="Arial"/>
          <w:szCs w:val="20"/>
        </w:rPr>
      </w:pPr>
    </w:p>
    <w:p w14:paraId="7BDDFFD3" w14:textId="77777777" w:rsidR="00A00079" w:rsidRDefault="00A00079">
      <w:pPr>
        <w:widowControl/>
        <w:rPr>
          <w:rFonts w:cs="Arial"/>
          <w:szCs w:val="20"/>
        </w:rPr>
      </w:pPr>
    </w:p>
    <w:p w14:paraId="0EAC33B2" w14:textId="77777777" w:rsidR="00A00079" w:rsidRDefault="00A00079">
      <w:pPr>
        <w:widowControl/>
        <w:rPr>
          <w:rFonts w:cs="Arial"/>
          <w:szCs w:val="20"/>
        </w:rPr>
      </w:pPr>
    </w:p>
    <w:p w14:paraId="7F47F8D2" w14:textId="77777777" w:rsidR="00A00079" w:rsidRDefault="00A00079">
      <w:pPr>
        <w:widowControl/>
        <w:rPr>
          <w:rFonts w:cs="Arial"/>
          <w:szCs w:val="20"/>
        </w:rPr>
      </w:pPr>
    </w:p>
    <w:p w14:paraId="2BB43A7D" w14:textId="77777777" w:rsidR="00A00079" w:rsidRDefault="00A00079">
      <w:pPr>
        <w:widowControl/>
        <w:rPr>
          <w:rFonts w:cs="Arial"/>
          <w:szCs w:val="20"/>
        </w:rPr>
      </w:pPr>
    </w:p>
    <w:p w14:paraId="3C348EE6" w14:textId="77777777" w:rsidR="00A00079" w:rsidRDefault="00A00079">
      <w:pPr>
        <w:widowControl/>
        <w:rPr>
          <w:rFonts w:cs="Arial"/>
          <w:szCs w:val="20"/>
        </w:rPr>
      </w:pPr>
    </w:p>
    <w:p w14:paraId="475ADDF4" w14:textId="77777777" w:rsidR="00A00079" w:rsidRDefault="00A00079">
      <w:pPr>
        <w:widowControl/>
        <w:rPr>
          <w:rFonts w:cs="Arial"/>
          <w:szCs w:val="20"/>
        </w:rPr>
      </w:pPr>
    </w:p>
    <w:p w14:paraId="0401AFAA" w14:textId="77777777" w:rsidR="00A00079" w:rsidRDefault="00A00079">
      <w:pPr>
        <w:widowControl/>
        <w:rPr>
          <w:rFonts w:cs="Arial"/>
          <w:szCs w:val="20"/>
        </w:rPr>
      </w:pPr>
    </w:p>
    <w:p w14:paraId="4FBCADF3" w14:textId="77777777" w:rsidR="00A00079" w:rsidRDefault="00A00079">
      <w:pPr>
        <w:widowControl/>
        <w:rPr>
          <w:rFonts w:cs="Arial"/>
          <w:szCs w:val="20"/>
        </w:rPr>
      </w:pPr>
    </w:p>
    <w:p w14:paraId="146A2F07" w14:textId="77777777" w:rsidR="00A00079" w:rsidRDefault="00A00079">
      <w:pPr>
        <w:widowControl/>
        <w:rPr>
          <w:rFonts w:cs="Arial"/>
          <w:szCs w:val="20"/>
        </w:rPr>
      </w:pPr>
    </w:p>
    <w:p w14:paraId="489ADAA9" w14:textId="77777777" w:rsidR="00A00079" w:rsidRDefault="00A00079">
      <w:pPr>
        <w:widowControl/>
        <w:rPr>
          <w:rFonts w:cs="Arial"/>
          <w:szCs w:val="20"/>
        </w:rPr>
      </w:pPr>
    </w:p>
    <w:p w14:paraId="77C36B4B" w14:textId="77777777" w:rsidR="00A00079" w:rsidRDefault="00A00079">
      <w:pPr>
        <w:widowControl/>
        <w:rPr>
          <w:rFonts w:cs="Arial"/>
          <w:szCs w:val="20"/>
        </w:rPr>
      </w:pPr>
    </w:p>
    <w:p w14:paraId="1EF81DA6" w14:textId="77777777" w:rsidR="00A00079" w:rsidRDefault="00A00079">
      <w:pPr>
        <w:widowControl/>
        <w:rPr>
          <w:rFonts w:cs="Arial"/>
          <w:szCs w:val="20"/>
        </w:rPr>
      </w:pPr>
    </w:p>
    <w:p w14:paraId="2F963775" w14:textId="77777777" w:rsidR="00A00079" w:rsidRDefault="00A00079">
      <w:pPr>
        <w:widowControl/>
        <w:rPr>
          <w:rFonts w:cs="Arial"/>
          <w:szCs w:val="20"/>
        </w:rPr>
      </w:pPr>
    </w:p>
    <w:p w14:paraId="30DA484A" w14:textId="77777777" w:rsidR="00A00079" w:rsidRDefault="00A00079">
      <w:pPr>
        <w:widowControl/>
        <w:rPr>
          <w:rFonts w:cs="Arial"/>
          <w:szCs w:val="20"/>
        </w:rPr>
      </w:pPr>
    </w:p>
    <w:p w14:paraId="41140EFB" w14:textId="77777777" w:rsidR="00A00079" w:rsidRDefault="00A00079">
      <w:pPr>
        <w:widowControl/>
        <w:rPr>
          <w:rFonts w:cs="Arial"/>
          <w:szCs w:val="20"/>
        </w:rPr>
      </w:pPr>
    </w:p>
    <w:p w14:paraId="398F93B1" w14:textId="77777777" w:rsidR="00A00079" w:rsidRDefault="00A00079">
      <w:pPr>
        <w:widowControl/>
        <w:rPr>
          <w:rFonts w:cs="Arial"/>
          <w:szCs w:val="20"/>
        </w:rPr>
      </w:pPr>
    </w:p>
    <w:p w14:paraId="5421C557" w14:textId="77777777" w:rsidR="00A00079" w:rsidRDefault="00A00079">
      <w:pPr>
        <w:widowControl/>
        <w:rPr>
          <w:rFonts w:cs="Arial"/>
          <w:szCs w:val="20"/>
        </w:rPr>
      </w:pPr>
    </w:p>
    <w:p w14:paraId="2E9C84DB" w14:textId="77777777" w:rsidR="00A00079" w:rsidRDefault="00A00079">
      <w:pPr>
        <w:widowControl/>
        <w:rPr>
          <w:rFonts w:cs="Arial"/>
          <w:szCs w:val="20"/>
        </w:rPr>
      </w:pPr>
    </w:p>
    <w:p w14:paraId="45A18EC3" w14:textId="77777777" w:rsidR="00A00079" w:rsidRDefault="00A00079">
      <w:pPr>
        <w:widowControl/>
        <w:rPr>
          <w:rFonts w:cs="Arial"/>
          <w:szCs w:val="20"/>
        </w:rPr>
      </w:pPr>
    </w:p>
    <w:p w14:paraId="61EEBA6F" w14:textId="77777777" w:rsidR="00A00079" w:rsidRDefault="00A00079">
      <w:pPr>
        <w:widowControl/>
        <w:rPr>
          <w:rFonts w:cs="Arial"/>
          <w:szCs w:val="20"/>
        </w:rPr>
      </w:pPr>
    </w:p>
    <w:p w14:paraId="1E732E3C" w14:textId="77777777" w:rsidR="00A00079" w:rsidRDefault="00A00079">
      <w:pPr>
        <w:widowControl/>
        <w:rPr>
          <w:rFonts w:cs="Arial"/>
          <w:szCs w:val="20"/>
        </w:rPr>
      </w:pPr>
    </w:p>
    <w:p w14:paraId="0721833C" w14:textId="77777777" w:rsidR="00A00079" w:rsidRDefault="00A00079">
      <w:pPr>
        <w:widowControl/>
        <w:rPr>
          <w:rFonts w:cs="Arial"/>
          <w:szCs w:val="20"/>
        </w:rPr>
      </w:pPr>
    </w:p>
    <w:p w14:paraId="4E24A65A" w14:textId="77777777" w:rsidR="00CD60CD" w:rsidRPr="005E07CD" w:rsidRDefault="00CD60CD" w:rsidP="00A00079">
      <w:pPr>
        <w:pStyle w:val="af4"/>
        <w:widowControl/>
        <w:rPr>
          <w:rFonts w:cs="Arial"/>
          <w:szCs w:val="20"/>
        </w:rPr>
      </w:pPr>
    </w:p>
    <w:p w14:paraId="644CAD80" w14:textId="32F1BCDD" w:rsidR="008460D9" w:rsidRPr="00CD60CD" w:rsidRDefault="15D2314B">
      <w:pPr>
        <w:pStyle w:val="12"/>
        <w:tabs>
          <w:tab w:val="left" w:pos="440"/>
          <w:tab w:val="right" w:leader="dot" w:pos="10762"/>
        </w:tabs>
      </w:pPr>
      <w:r w:rsidRPr="15D2314B">
        <w:rPr>
          <w:rFonts w:ascii="Arial" w:eastAsia="Arial" w:hAnsi="Arial" w:cs="Arial"/>
          <w:b/>
          <w:bCs/>
          <w:sz w:val="36"/>
          <w:szCs w:val="36"/>
        </w:rPr>
        <w:t>Table of Contents</w:t>
      </w:r>
    </w:p>
    <w:p w14:paraId="6FDE8356" w14:textId="77777777" w:rsidR="00EA194E" w:rsidRDefault="00CD60CD">
      <w:pPr>
        <w:pStyle w:val="12"/>
        <w:tabs>
          <w:tab w:val="left" w:pos="440"/>
          <w:tab w:val="right" w:leader="dot" w:pos="10762"/>
        </w:tabs>
        <w:rPr>
          <w:rFonts w:asciiTheme="minorHAnsi" w:eastAsiaTheme="minorEastAsia" w:hAnsiTheme="minorHAnsi" w:cstheme="minorBidi"/>
          <w:noProof/>
          <w:kern w:val="2"/>
          <w:sz w:val="24"/>
        </w:rPr>
      </w:pPr>
      <w:r>
        <w:fldChar w:fldCharType="begin"/>
      </w:r>
      <w:r>
        <w:instrText xml:space="preserve"> TOC \o "1-3" \h</w:instrText>
      </w:r>
      <w:r>
        <w:fldChar w:fldCharType="separate"/>
      </w:r>
      <w:hyperlink w:anchor="_Toc467688012" w:history="1">
        <w:r w:rsidR="00EA194E" w:rsidRPr="00CE78FB">
          <w:rPr>
            <w:rStyle w:val="a8"/>
            <w:rFonts w:eastAsia="Calibri"/>
            <w:noProof/>
          </w:rPr>
          <w:t>1.</w:t>
        </w:r>
        <w:r w:rsidR="00EA194E">
          <w:rPr>
            <w:rFonts w:asciiTheme="minorHAnsi" w:eastAsiaTheme="minorEastAsia" w:hAnsiTheme="minorHAnsi" w:cstheme="minorBidi"/>
            <w:noProof/>
            <w:kern w:val="2"/>
            <w:sz w:val="24"/>
          </w:rPr>
          <w:tab/>
        </w:r>
        <w:r w:rsidR="00EA194E" w:rsidRPr="00CE78FB">
          <w:rPr>
            <w:rStyle w:val="a8"/>
            <w:noProof/>
          </w:rPr>
          <w:t>Introduction</w:t>
        </w:r>
        <w:r w:rsidR="00EA194E">
          <w:rPr>
            <w:noProof/>
          </w:rPr>
          <w:tab/>
        </w:r>
        <w:r w:rsidR="00EA194E">
          <w:rPr>
            <w:noProof/>
          </w:rPr>
          <w:fldChar w:fldCharType="begin"/>
        </w:r>
        <w:r w:rsidR="00EA194E">
          <w:rPr>
            <w:noProof/>
          </w:rPr>
          <w:instrText xml:space="preserve"> PAGEREF _Toc467688012 \h </w:instrText>
        </w:r>
        <w:r w:rsidR="00EA194E">
          <w:rPr>
            <w:noProof/>
          </w:rPr>
        </w:r>
        <w:r w:rsidR="00EA194E">
          <w:rPr>
            <w:noProof/>
          </w:rPr>
          <w:fldChar w:fldCharType="separate"/>
        </w:r>
        <w:r w:rsidR="006635F6">
          <w:rPr>
            <w:noProof/>
          </w:rPr>
          <w:t>1</w:t>
        </w:r>
        <w:r w:rsidR="00EA194E">
          <w:rPr>
            <w:noProof/>
          </w:rPr>
          <w:fldChar w:fldCharType="end"/>
        </w:r>
      </w:hyperlink>
    </w:p>
    <w:p w14:paraId="46616191" w14:textId="77777777" w:rsidR="00EA194E" w:rsidRDefault="006635F6">
      <w:pPr>
        <w:pStyle w:val="21"/>
        <w:tabs>
          <w:tab w:val="left" w:pos="960"/>
          <w:tab w:val="right" w:leader="dot" w:pos="10762"/>
        </w:tabs>
        <w:rPr>
          <w:rFonts w:asciiTheme="minorHAnsi" w:eastAsiaTheme="minorEastAsia" w:hAnsiTheme="minorHAnsi" w:cstheme="minorBidi"/>
          <w:noProof/>
          <w:kern w:val="2"/>
          <w:sz w:val="24"/>
        </w:rPr>
      </w:pPr>
      <w:hyperlink w:anchor="_Toc467688013" w:history="1">
        <w:r w:rsidR="00EA194E" w:rsidRPr="00CE78FB">
          <w:rPr>
            <w:rStyle w:val="a8"/>
            <w:noProof/>
          </w:rPr>
          <w:t>1.1</w:t>
        </w:r>
        <w:r w:rsidR="00EA194E">
          <w:rPr>
            <w:rFonts w:asciiTheme="minorHAnsi" w:eastAsiaTheme="minorEastAsia" w:hAnsiTheme="minorHAnsi" w:cstheme="minorBidi"/>
            <w:noProof/>
            <w:kern w:val="2"/>
            <w:sz w:val="24"/>
          </w:rPr>
          <w:tab/>
        </w:r>
        <w:r w:rsidR="00EA194E" w:rsidRPr="00CE78FB">
          <w:rPr>
            <w:rStyle w:val="a8"/>
            <w:noProof/>
          </w:rPr>
          <w:t>Overview</w:t>
        </w:r>
        <w:r w:rsidR="00EA194E">
          <w:rPr>
            <w:noProof/>
          </w:rPr>
          <w:tab/>
        </w:r>
        <w:r w:rsidR="00EA194E">
          <w:rPr>
            <w:noProof/>
          </w:rPr>
          <w:fldChar w:fldCharType="begin"/>
        </w:r>
        <w:r w:rsidR="00EA194E">
          <w:rPr>
            <w:noProof/>
          </w:rPr>
          <w:instrText xml:space="preserve"> PAGEREF _Toc467688013 \h </w:instrText>
        </w:r>
        <w:r w:rsidR="00EA194E">
          <w:rPr>
            <w:noProof/>
          </w:rPr>
        </w:r>
        <w:r w:rsidR="00EA194E">
          <w:rPr>
            <w:noProof/>
          </w:rPr>
          <w:fldChar w:fldCharType="separate"/>
        </w:r>
        <w:r>
          <w:rPr>
            <w:noProof/>
          </w:rPr>
          <w:t>1</w:t>
        </w:r>
        <w:r w:rsidR="00EA194E">
          <w:rPr>
            <w:noProof/>
          </w:rPr>
          <w:fldChar w:fldCharType="end"/>
        </w:r>
      </w:hyperlink>
    </w:p>
    <w:p w14:paraId="20E8E419" w14:textId="77777777" w:rsidR="00EA194E" w:rsidRDefault="006635F6">
      <w:pPr>
        <w:pStyle w:val="21"/>
        <w:tabs>
          <w:tab w:val="right" w:leader="dot" w:pos="10762"/>
        </w:tabs>
        <w:rPr>
          <w:rFonts w:asciiTheme="minorHAnsi" w:eastAsiaTheme="minorEastAsia" w:hAnsiTheme="minorHAnsi" w:cstheme="minorBidi"/>
          <w:noProof/>
          <w:kern w:val="2"/>
          <w:sz w:val="24"/>
        </w:rPr>
      </w:pPr>
      <w:hyperlink w:anchor="_Toc467688014" w:history="1">
        <w:r w:rsidR="00EA194E" w:rsidRPr="00CE78FB">
          <w:rPr>
            <w:rStyle w:val="a8"/>
            <w:noProof/>
          </w:rPr>
          <w:t>1.2 Reference</w:t>
        </w:r>
        <w:r w:rsidR="00EA194E">
          <w:rPr>
            <w:noProof/>
          </w:rPr>
          <w:tab/>
        </w:r>
        <w:r w:rsidR="00EA194E">
          <w:rPr>
            <w:noProof/>
          </w:rPr>
          <w:fldChar w:fldCharType="begin"/>
        </w:r>
        <w:r w:rsidR="00EA194E">
          <w:rPr>
            <w:noProof/>
          </w:rPr>
          <w:instrText xml:space="preserve"> PAGEREF _Toc467688014 \h </w:instrText>
        </w:r>
        <w:r w:rsidR="00EA194E">
          <w:rPr>
            <w:noProof/>
          </w:rPr>
        </w:r>
        <w:r w:rsidR="00EA194E">
          <w:rPr>
            <w:noProof/>
          </w:rPr>
          <w:fldChar w:fldCharType="separate"/>
        </w:r>
        <w:r>
          <w:rPr>
            <w:noProof/>
          </w:rPr>
          <w:t>2</w:t>
        </w:r>
        <w:r w:rsidR="00EA194E">
          <w:rPr>
            <w:noProof/>
          </w:rPr>
          <w:fldChar w:fldCharType="end"/>
        </w:r>
      </w:hyperlink>
    </w:p>
    <w:p w14:paraId="2183668E" w14:textId="77777777" w:rsidR="00EA194E" w:rsidRDefault="006635F6">
      <w:pPr>
        <w:pStyle w:val="31"/>
        <w:tabs>
          <w:tab w:val="left" w:pos="1200"/>
          <w:tab w:val="right" w:leader="dot" w:pos="10762"/>
        </w:tabs>
        <w:rPr>
          <w:rFonts w:asciiTheme="minorHAnsi" w:eastAsiaTheme="minorEastAsia" w:hAnsiTheme="minorHAnsi" w:cstheme="minorBidi"/>
          <w:noProof/>
          <w:kern w:val="2"/>
          <w:sz w:val="24"/>
        </w:rPr>
      </w:pPr>
      <w:hyperlink w:anchor="_Toc467688015" w:history="1">
        <w:r w:rsidR="00EA194E" w:rsidRPr="00CE78FB">
          <w:rPr>
            <w:rStyle w:val="a8"/>
            <w:noProof/>
          </w:rPr>
          <w:t>1.2.1</w:t>
        </w:r>
        <w:r w:rsidR="00EA194E">
          <w:rPr>
            <w:rFonts w:asciiTheme="minorHAnsi" w:eastAsiaTheme="minorEastAsia" w:hAnsiTheme="minorHAnsi" w:cstheme="minorBidi"/>
            <w:noProof/>
            <w:kern w:val="2"/>
            <w:sz w:val="24"/>
          </w:rPr>
          <w:tab/>
        </w:r>
        <w:r w:rsidR="00EA194E" w:rsidRPr="00CE78FB">
          <w:rPr>
            <w:rStyle w:val="a8"/>
            <w:noProof/>
          </w:rPr>
          <w:t>Definitions, Glossaries, Acronyms, Abbreviations</w:t>
        </w:r>
        <w:r w:rsidR="00EA194E">
          <w:rPr>
            <w:noProof/>
          </w:rPr>
          <w:tab/>
        </w:r>
        <w:r w:rsidR="00EA194E">
          <w:rPr>
            <w:noProof/>
          </w:rPr>
          <w:fldChar w:fldCharType="begin"/>
        </w:r>
        <w:r w:rsidR="00EA194E">
          <w:rPr>
            <w:noProof/>
          </w:rPr>
          <w:instrText xml:space="preserve"> PAGEREF _Toc467688015 \h </w:instrText>
        </w:r>
        <w:r w:rsidR="00EA194E">
          <w:rPr>
            <w:noProof/>
          </w:rPr>
        </w:r>
        <w:r w:rsidR="00EA194E">
          <w:rPr>
            <w:noProof/>
          </w:rPr>
          <w:fldChar w:fldCharType="separate"/>
        </w:r>
        <w:r>
          <w:rPr>
            <w:noProof/>
          </w:rPr>
          <w:t>2</w:t>
        </w:r>
        <w:r w:rsidR="00EA194E">
          <w:rPr>
            <w:noProof/>
          </w:rPr>
          <w:fldChar w:fldCharType="end"/>
        </w:r>
      </w:hyperlink>
    </w:p>
    <w:p w14:paraId="49021666" w14:textId="77777777" w:rsidR="00EA194E" w:rsidRDefault="006635F6">
      <w:pPr>
        <w:pStyle w:val="12"/>
        <w:tabs>
          <w:tab w:val="left" w:pos="440"/>
          <w:tab w:val="right" w:leader="dot" w:pos="10762"/>
        </w:tabs>
        <w:rPr>
          <w:rFonts w:asciiTheme="minorHAnsi" w:eastAsiaTheme="minorEastAsia" w:hAnsiTheme="minorHAnsi" w:cstheme="minorBidi"/>
          <w:noProof/>
          <w:kern w:val="2"/>
          <w:sz w:val="24"/>
        </w:rPr>
      </w:pPr>
      <w:hyperlink w:anchor="_Toc467688016" w:history="1">
        <w:r w:rsidR="00EA194E" w:rsidRPr="00CE78FB">
          <w:rPr>
            <w:rStyle w:val="a8"/>
            <w:noProof/>
          </w:rPr>
          <w:t>2.</w:t>
        </w:r>
        <w:r w:rsidR="00EA194E">
          <w:rPr>
            <w:rFonts w:asciiTheme="minorHAnsi" w:eastAsiaTheme="minorEastAsia" w:hAnsiTheme="minorHAnsi" w:cstheme="minorBidi"/>
            <w:noProof/>
            <w:kern w:val="2"/>
            <w:sz w:val="24"/>
          </w:rPr>
          <w:tab/>
        </w:r>
        <w:r w:rsidR="00EA194E" w:rsidRPr="00CE78FB">
          <w:rPr>
            <w:rStyle w:val="a8"/>
            <w:noProof/>
          </w:rPr>
          <w:t>Getting Started with InQuire</w:t>
        </w:r>
        <w:r w:rsidR="00EA194E">
          <w:rPr>
            <w:noProof/>
          </w:rPr>
          <w:tab/>
        </w:r>
        <w:r w:rsidR="00EA194E">
          <w:rPr>
            <w:noProof/>
          </w:rPr>
          <w:fldChar w:fldCharType="begin"/>
        </w:r>
        <w:r w:rsidR="00EA194E">
          <w:rPr>
            <w:noProof/>
          </w:rPr>
          <w:instrText xml:space="preserve"> PAGEREF _Toc467688016 \h </w:instrText>
        </w:r>
        <w:r w:rsidR="00EA194E">
          <w:rPr>
            <w:noProof/>
          </w:rPr>
        </w:r>
        <w:r w:rsidR="00EA194E">
          <w:rPr>
            <w:noProof/>
          </w:rPr>
          <w:fldChar w:fldCharType="separate"/>
        </w:r>
        <w:r>
          <w:rPr>
            <w:noProof/>
          </w:rPr>
          <w:t>3</w:t>
        </w:r>
        <w:r w:rsidR="00EA194E">
          <w:rPr>
            <w:noProof/>
          </w:rPr>
          <w:fldChar w:fldCharType="end"/>
        </w:r>
      </w:hyperlink>
    </w:p>
    <w:p w14:paraId="70222576" w14:textId="77777777" w:rsidR="00EA194E" w:rsidRDefault="006635F6">
      <w:pPr>
        <w:pStyle w:val="21"/>
        <w:tabs>
          <w:tab w:val="right" w:leader="dot" w:pos="10762"/>
        </w:tabs>
        <w:rPr>
          <w:rFonts w:asciiTheme="minorHAnsi" w:eastAsiaTheme="minorEastAsia" w:hAnsiTheme="minorHAnsi" w:cstheme="minorBidi"/>
          <w:noProof/>
          <w:kern w:val="2"/>
          <w:sz w:val="24"/>
        </w:rPr>
      </w:pPr>
      <w:hyperlink w:anchor="_Toc467688017" w:history="1">
        <w:r w:rsidR="00EA194E" w:rsidRPr="00CE78FB">
          <w:rPr>
            <w:rStyle w:val="a8"/>
            <w:noProof/>
          </w:rPr>
          <w:t>2.1 Requirement for InQuire Tool</w:t>
        </w:r>
        <w:r w:rsidR="00EA194E">
          <w:rPr>
            <w:noProof/>
          </w:rPr>
          <w:tab/>
        </w:r>
        <w:r w:rsidR="00EA194E">
          <w:rPr>
            <w:noProof/>
          </w:rPr>
          <w:fldChar w:fldCharType="begin"/>
        </w:r>
        <w:r w:rsidR="00EA194E">
          <w:rPr>
            <w:noProof/>
          </w:rPr>
          <w:instrText xml:space="preserve"> PAGEREF _Toc467688017 \h </w:instrText>
        </w:r>
        <w:r w:rsidR="00EA194E">
          <w:rPr>
            <w:noProof/>
          </w:rPr>
        </w:r>
        <w:r w:rsidR="00EA194E">
          <w:rPr>
            <w:noProof/>
          </w:rPr>
          <w:fldChar w:fldCharType="separate"/>
        </w:r>
        <w:r>
          <w:rPr>
            <w:noProof/>
          </w:rPr>
          <w:t>4</w:t>
        </w:r>
        <w:r w:rsidR="00EA194E">
          <w:rPr>
            <w:noProof/>
          </w:rPr>
          <w:fldChar w:fldCharType="end"/>
        </w:r>
      </w:hyperlink>
    </w:p>
    <w:p w14:paraId="69041AF9" w14:textId="77777777" w:rsidR="00EA194E" w:rsidRDefault="006635F6">
      <w:pPr>
        <w:pStyle w:val="21"/>
        <w:tabs>
          <w:tab w:val="right" w:leader="dot" w:pos="10762"/>
        </w:tabs>
        <w:rPr>
          <w:rFonts w:asciiTheme="minorHAnsi" w:eastAsiaTheme="minorEastAsia" w:hAnsiTheme="minorHAnsi" w:cstheme="minorBidi"/>
          <w:noProof/>
          <w:kern w:val="2"/>
          <w:sz w:val="24"/>
        </w:rPr>
      </w:pPr>
      <w:hyperlink w:anchor="_Toc467688018" w:history="1">
        <w:r w:rsidR="00EA194E" w:rsidRPr="00CE78FB">
          <w:rPr>
            <w:rStyle w:val="a8"/>
            <w:noProof/>
          </w:rPr>
          <w:t>2.2 Account information for InQuire</w:t>
        </w:r>
        <w:r w:rsidR="00EA194E">
          <w:rPr>
            <w:noProof/>
          </w:rPr>
          <w:tab/>
        </w:r>
        <w:r w:rsidR="00EA194E">
          <w:rPr>
            <w:noProof/>
          </w:rPr>
          <w:fldChar w:fldCharType="begin"/>
        </w:r>
        <w:r w:rsidR="00EA194E">
          <w:rPr>
            <w:noProof/>
          </w:rPr>
          <w:instrText xml:space="preserve"> PAGEREF _Toc467688018 \h </w:instrText>
        </w:r>
        <w:r w:rsidR="00EA194E">
          <w:rPr>
            <w:noProof/>
          </w:rPr>
        </w:r>
        <w:r w:rsidR="00EA194E">
          <w:rPr>
            <w:noProof/>
          </w:rPr>
          <w:fldChar w:fldCharType="separate"/>
        </w:r>
        <w:r>
          <w:rPr>
            <w:noProof/>
          </w:rPr>
          <w:t>4</w:t>
        </w:r>
        <w:r w:rsidR="00EA194E">
          <w:rPr>
            <w:noProof/>
          </w:rPr>
          <w:fldChar w:fldCharType="end"/>
        </w:r>
      </w:hyperlink>
    </w:p>
    <w:p w14:paraId="5D8BAD14" w14:textId="77777777" w:rsidR="00EA194E" w:rsidRDefault="006635F6">
      <w:pPr>
        <w:pStyle w:val="21"/>
        <w:tabs>
          <w:tab w:val="right" w:leader="dot" w:pos="10762"/>
        </w:tabs>
        <w:rPr>
          <w:rFonts w:asciiTheme="minorHAnsi" w:eastAsiaTheme="minorEastAsia" w:hAnsiTheme="minorHAnsi" w:cstheme="minorBidi"/>
          <w:noProof/>
          <w:kern w:val="2"/>
          <w:sz w:val="24"/>
        </w:rPr>
      </w:pPr>
      <w:hyperlink w:anchor="_Toc467688019" w:history="1">
        <w:r w:rsidR="00EA194E" w:rsidRPr="00CE78FB">
          <w:rPr>
            <w:rStyle w:val="a8"/>
            <w:noProof/>
          </w:rPr>
          <w:t>2.3 Home page</w:t>
        </w:r>
        <w:r w:rsidR="00EA194E">
          <w:rPr>
            <w:noProof/>
          </w:rPr>
          <w:tab/>
        </w:r>
        <w:r w:rsidR="00EA194E">
          <w:rPr>
            <w:noProof/>
          </w:rPr>
          <w:fldChar w:fldCharType="begin"/>
        </w:r>
        <w:r w:rsidR="00EA194E">
          <w:rPr>
            <w:noProof/>
          </w:rPr>
          <w:instrText xml:space="preserve"> PAGEREF _Toc467688019 \h </w:instrText>
        </w:r>
        <w:r w:rsidR="00EA194E">
          <w:rPr>
            <w:noProof/>
          </w:rPr>
        </w:r>
        <w:r w:rsidR="00EA194E">
          <w:rPr>
            <w:noProof/>
          </w:rPr>
          <w:fldChar w:fldCharType="separate"/>
        </w:r>
        <w:r>
          <w:rPr>
            <w:noProof/>
          </w:rPr>
          <w:t>5</w:t>
        </w:r>
        <w:r w:rsidR="00EA194E">
          <w:rPr>
            <w:noProof/>
          </w:rPr>
          <w:fldChar w:fldCharType="end"/>
        </w:r>
      </w:hyperlink>
    </w:p>
    <w:p w14:paraId="527BC450" w14:textId="77777777" w:rsidR="00EA194E" w:rsidRDefault="006635F6">
      <w:pPr>
        <w:pStyle w:val="21"/>
        <w:tabs>
          <w:tab w:val="right" w:leader="dot" w:pos="10762"/>
        </w:tabs>
        <w:rPr>
          <w:rFonts w:asciiTheme="minorHAnsi" w:eastAsiaTheme="minorEastAsia" w:hAnsiTheme="minorHAnsi" w:cstheme="minorBidi"/>
          <w:noProof/>
          <w:kern w:val="2"/>
          <w:sz w:val="24"/>
        </w:rPr>
      </w:pPr>
      <w:hyperlink w:anchor="_Toc467688020" w:history="1">
        <w:r w:rsidR="00EA194E" w:rsidRPr="00CE78FB">
          <w:rPr>
            <w:rStyle w:val="a8"/>
            <w:noProof/>
          </w:rPr>
          <w:t>2.4 3D-Pub</w:t>
        </w:r>
        <w:r w:rsidR="00EA194E">
          <w:rPr>
            <w:noProof/>
          </w:rPr>
          <w:tab/>
        </w:r>
        <w:r w:rsidR="00EA194E">
          <w:rPr>
            <w:noProof/>
          </w:rPr>
          <w:fldChar w:fldCharType="begin"/>
        </w:r>
        <w:r w:rsidR="00EA194E">
          <w:rPr>
            <w:noProof/>
          </w:rPr>
          <w:instrText xml:space="preserve"> PAGEREF _Toc467688020 \h </w:instrText>
        </w:r>
        <w:r w:rsidR="00EA194E">
          <w:rPr>
            <w:noProof/>
          </w:rPr>
        </w:r>
        <w:r w:rsidR="00EA194E">
          <w:rPr>
            <w:noProof/>
          </w:rPr>
          <w:fldChar w:fldCharType="separate"/>
        </w:r>
        <w:r>
          <w:rPr>
            <w:noProof/>
          </w:rPr>
          <w:t>6</w:t>
        </w:r>
        <w:r w:rsidR="00EA194E">
          <w:rPr>
            <w:noProof/>
          </w:rPr>
          <w:fldChar w:fldCharType="end"/>
        </w:r>
      </w:hyperlink>
    </w:p>
    <w:p w14:paraId="7127080D" w14:textId="77777777" w:rsidR="00EA194E" w:rsidRDefault="006635F6">
      <w:pPr>
        <w:pStyle w:val="21"/>
        <w:tabs>
          <w:tab w:val="right" w:leader="dot" w:pos="10762"/>
        </w:tabs>
        <w:rPr>
          <w:rFonts w:asciiTheme="minorHAnsi" w:eastAsiaTheme="minorEastAsia" w:hAnsiTheme="minorHAnsi" w:cstheme="minorBidi"/>
          <w:noProof/>
          <w:kern w:val="2"/>
          <w:sz w:val="24"/>
        </w:rPr>
      </w:pPr>
      <w:hyperlink w:anchor="_Toc467688021" w:history="1">
        <w:r w:rsidR="00EA194E" w:rsidRPr="00CE78FB">
          <w:rPr>
            <w:rStyle w:val="a8"/>
            <w:noProof/>
          </w:rPr>
          <w:t>2.5 CODE</w:t>
        </w:r>
        <w:r w:rsidR="00EA194E">
          <w:rPr>
            <w:noProof/>
          </w:rPr>
          <w:tab/>
        </w:r>
        <w:r w:rsidR="00EA194E">
          <w:rPr>
            <w:noProof/>
          </w:rPr>
          <w:fldChar w:fldCharType="begin"/>
        </w:r>
        <w:r w:rsidR="00EA194E">
          <w:rPr>
            <w:noProof/>
          </w:rPr>
          <w:instrText xml:space="preserve"> PAGEREF _Toc467688021 \h </w:instrText>
        </w:r>
        <w:r w:rsidR="00EA194E">
          <w:rPr>
            <w:noProof/>
          </w:rPr>
        </w:r>
        <w:r w:rsidR="00EA194E">
          <w:rPr>
            <w:noProof/>
          </w:rPr>
          <w:fldChar w:fldCharType="separate"/>
        </w:r>
        <w:r>
          <w:rPr>
            <w:noProof/>
          </w:rPr>
          <w:t>7</w:t>
        </w:r>
        <w:r w:rsidR="00EA194E">
          <w:rPr>
            <w:noProof/>
          </w:rPr>
          <w:fldChar w:fldCharType="end"/>
        </w:r>
      </w:hyperlink>
    </w:p>
    <w:p w14:paraId="016CD682" w14:textId="77777777" w:rsidR="00EA194E" w:rsidRDefault="006635F6">
      <w:pPr>
        <w:pStyle w:val="21"/>
        <w:tabs>
          <w:tab w:val="right" w:leader="dot" w:pos="10762"/>
        </w:tabs>
        <w:rPr>
          <w:rFonts w:asciiTheme="minorHAnsi" w:eastAsiaTheme="minorEastAsia" w:hAnsiTheme="minorHAnsi" w:cstheme="minorBidi"/>
          <w:noProof/>
          <w:kern w:val="2"/>
          <w:sz w:val="24"/>
        </w:rPr>
      </w:pPr>
      <w:hyperlink w:anchor="_Toc467688022" w:history="1">
        <w:r w:rsidR="00EA194E" w:rsidRPr="00CE78FB">
          <w:rPr>
            <w:rStyle w:val="a8"/>
            <w:noProof/>
          </w:rPr>
          <w:t>2.6 ITS</w:t>
        </w:r>
        <w:r w:rsidR="00EA194E">
          <w:rPr>
            <w:noProof/>
          </w:rPr>
          <w:tab/>
        </w:r>
        <w:r w:rsidR="00EA194E">
          <w:rPr>
            <w:noProof/>
          </w:rPr>
          <w:fldChar w:fldCharType="begin"/>
        </w:r>
        <w:r w:rsidR="00EA194E">
          <w:rPr>
            <w:noProof/>
          </w:rPr>
          <w:instrText xml:space="preserve"> PAGEREF _Toc467688022 \h </w:instrText>
        </w:r>
        <w:r w:rsidR="00EA194E">
          <w:rPr>
            <w:noProof/>
          </w:rPr>
        </w:r>
        <w:r w:rsidR="00EA194E">
          <w:rPr>
            <w:noProof/>
          </w:rPr>
          <w:fldChar w:fldCharType="separate"/>
        </w:r>
        <w:r>
          <w:rPr>
            <w:noProof/>
          </w:rPr>
          <w:t>8</w:t>
        </w:r>
        <w:r w:rsidR="00EA194E">
          <w:rPr>
            <w:noProof/>
          </w:rPr>
          <w:fldChar w:fldCharType="end"/>
        </w:r>
      </w:hyperlink>
    </w:p>
    <w:p w14:paraId="476DEF66" w14:textId="77777777" w:rsidR="00EA194E" w:rsidRDefault="006635F6">
      <w:pPr>
        <w:pStyle w:val="21"/>
        <w:tabs>
          <w:tab w:val="right" w:leader="dot" w:pos="10762"/>
        </w:tabs>
        <w:rPr>
          <w:rFonts w:asciiTheme="minorHAnsi" w:eastAsiaTheme="minorEastAsia" w:hAnsiTheme="minorHAnsi" w:cstheme="minorBidi"/>
          <w:noProof/>
          <w:kern w:val="2"/>
          <w:sz w:val="24"/>
        </w:rPr>
      </w:pPr>
      <w:hyperlink w:anchor="_Toc467688023" w:history="1">
        <w:r w:rsidR="00EA194E" w:rsidRPr="00CE78FB">
          <w:rPr>
            <w:rStyle w:val="a8"/>
            <w:noProof/>
          </w:rPr>
          <w:t>2.7 TOD</w:t>
        </w:r>
        <w:r w:rsidR="00EA194E">
          <w:rPr>
            <w:noProof/>
          </w:rPr>
          <w:tab/>
        </w:r>
        <w:r w:rsidR="00EA194E">
          <w:rPr>
            <w:noProof/>
          </w:rPr>
          <w:fldChar w:fldCharType="begin"/>
        </w:r>
        <w:r w:rsidR="00EA194E">
          <w:rPr>
            <w:noProof/>
          </w:rPr>
          <w:instrText xml:space="preserve"> PAGEREF _Toc467688023 \h </w:instrText>
        </w:r>
        <w:r w:rsidR="00EA194E">
          <w:rPr>
            <w:noProof/>
          </w:rPr>
        </w:r>
        <w:r w:rsidR="00EA194E">
          <w:rPr>
            <w:noProof/>
          </w:rPr>
          <w:fldChar w:fldCharType="separate"/>
        </w:r>
        <w:r>
          <w:rPr>
            <w:noProof/>
          </w:rPr>
          <w:t>9</w:t>
        </w:r>
        <w:r w:rsidR="00EA194E">
          <w:rPr>
            <w:noProof/>
          </w:rPr>
          <w:fldChar w:fldCharType="end"/>
        </w:r>
      </w:hyperlink>
    </w:p>
    <w:p w14:paraId="5F860268" w14:textId="77777777" w:rsidR="00EA194E" w:rsidRDefault="006635F6">
      <w:pPr>
        <w:pStyle w:val="21"/>
        <w:tabs>
          <w:tab w:val="right" w:leader="dot" w:pos="10762"/>
        </w:tabs>
        <w:rPr>
          <w:rFonts w:asciiTheme="minorHAnsi" w:eastAsiaTheme="minorEastAsia" w:hAnsiTheme="minorHAnsi" w:cstheme="minorBidi"/>
          <w:noProof/>
          <w:kern w:val="2"/>
          <w:sz w:val="24"/>
        </w:rPr>
      </w:pPr>
      <w:hyperlink w:anchor="_Toc467688024" w:history="1">
        <w:r w:rsidR="00EA194E" w:rsidRPr="00CE78FB">
          <w:rPr>
            <w:rStyle w:val="a8"/>
            <w:noProof/>
          </w:rPr>
          <w:t>2.8 File Center</w:t>
        </w:r>
        <w:r w:rsidR="00EA194E">
          <w:rPr>
            <w:noProof/>
          </w:rPr>
          <w:tab/>
        </w:r>
        <w:r w:rsidR="00EA194E">
          <w:rPr>
            <w:noProof/>
          </w:rPr>
          <w:fldChar w:fldCharType="begin"/>
        </w:r>
        <w:r w:rsidR="00EA194E">
          <w:rPr>
            <w:noProof/>
          </w:rPr>
          <w:instrText xml:space="preserve"> PAGEREF _Toc467688024 \h </w:instrText>
        </w:r>
        <w:r w:rsidR="00EA194E">
          <w:rPr>
            <w:noProof/>
          </w:rPr>
        </w:r>
        <w:r w:rsidR="00EA194E">
          <w:rPr>
            <w:noProof/>
          </w:rPr>
          <w:fldChar w:fldCharType="separate"/>
        </w:r>
        <w:r>
          <w:rPr>
            <w:noProof/>
          </w:rPr>
          <w:t>10</w:t>
        </w:r>
        <w:r w:rsidR="00EA194E">
          <w:rPr>
            <w:noProof/>
          </w:rPr>
          <w:fldChar w:fldCharType="end"/>
        </w:r>
      </w:hyperlink>
    </w:p>
    <w:p w14:paraId="331739BB" w14:textId="77777777" w:rsidR="00EA194E" w:rsidRDefault="006635F6">
      <w:pPr>
        <w:pStyle w:val="21"/>
        <w:tabs>
          <w:tab w:val="right" w:leader="dot" w:pos="10762"/>
        </w:tabs>
        <w:rPr>
          <w:rFonts w:asciiTheme="minorHAnsi" w:eastAsiaTheme="minorEastAsia" w:hAnsiTheme="minorHAnsi" w:cstheme="minorBidi"/>
          <w:noProof/>
          <w:kern w:val="2"/>
          <w:sz w:val="24"/>
        </w:rPr>
      </w:pPr>
      <w:hyperlink w:anchor="_Toc467688025" w:history="1">
        <w:r w:rsidR="00EA194E" w:rsidRPr="00CE78FB">
          <w:rPr>
            <w:rStyle w:val="a8"/>
            <w:noProof/>
          </w:rPr>
          <w:t>2.9 Super Search</w:t>
        </w:r>
        <w:r w:rsidR="00EA194E">
          <w:rPr>
            <w:noProof/>
          </w:rPr>
          <w:tab/>
        </w:r>
        <w:r w:rsidR="00EA194E">
          <w:rPr>
            <w:noProof/>
          </w:rPr>
          <w:fldChar w:fldCharType="begin"/>
        </w:r>
        <w:r w:rsidR="00EA194E">
          <w:rPr>
            <w:noProof/>
          </w:rPr>
          <w:instrText xml:space="preserve"> PAGEREF _Toc467688025 \h </w:instrText>
        </w:r>
        <w:r w:rsidR="00EA194E">
          <w:rPr>
            <w:noProof/>
          </w:rPr>
        </w:r>
        <w:r w:rsidR="00EA194E">
          <w:rPr>
            <w:noProof/>
          </w:rPr>
          <w:fldChar w:fldCharType="separate"/>
        </w:r>
        <w:r>
          <w:rPr>
            <w:noProof/>
          </w:rPr>
          <w:t>11</w:t>
        </w:r>
        <w:r w:rsidR="00EA194E">
          <w:rPr>
            <w:noProof/>
          </w:rPr>
          <w:fldChar w:fldCharType="end"/>
        </w:r>
      </w:hyperlink>
    </w:p>
    <w:p w14:paraId="1D0E8EA2" w14:textId="77777777" w:rsidR="00EA194E" w:rsidRDefault="006635F6">
      <w:pPr>
        <w:pStyle w:val="21"/>
        <w:tabs>
          <w:tab w:val="right" w:leader="dot" w:pos="10762"/>
        </w:tabs>
        <w:rPr>
          <w:rFonts w:asciiTheme="minorHAnsi" w:eastAsiaTheme="minorEastAsia" w:hAnsiTheme="minorHAnsi" w:cstheme="minorBidi"/>
          <w:noProof/>
          <w:kern w:val="2"/>
          <w:sz w:val="24"/>
        </w:rPr>
      </w:pPr>
      <w:hyperlink w:anchor="_Toc467688026" w:history="1">
        <w:r w:rsidR="00EA194E" w:rsidRPr="00CE78FB">
          <w:rPr>
            <w:rStyle w:val="a8"/>
            <w:noProof/>
          </w:rPr>
          <w:t>2.10 Message Center</w:t>
        </w:r>
        <w:r w:rsidR="00EA194E">
          <w:rPr>
            <w:noProof/>
          </w:rPr>
          <w:tab/>
        </w:r>
        <w:r w:rsidR="00EA194E">
          <w:rPr>
            <w:noProof/>
          </w:rPr>
          <w:fldChar w:fldCharType="begin"/>
        </w:r>
        <w:r w:rsidR="00EA194E">
          <w:rPr>
            <w:noProof/>
          </w:rPr>
          <w:instrText xml:space="preserve"> PAGEREF _Toc467688026 \h </w:instrText>
        </w:r>
        <w:r w:rsidR="00EA194E">
          <w:rPr>
            <w:noProof/>
          </w:rPr>
        </w:r>
        <w:r w:rsidR="00EA194E">
          <w:rPr>
            <w:noProof/>
          </w:rPr>
          <w:fldChar w:fldCharType="separate"/>
        </w:r>
        <w:r>
          <w:rPr>
            <w:noProof/>
          </w:rPr>
          <w:t>12</w:t>
        </w:r>
        <w:r w:rsidR="00EA194E">
          <w:rPr>
            <w:noProof/>
          </w:rPr>
          <w:fldChar w:fldCharType="end"/>
        </w:r>
      </w:hyperlink>
    </w:p>
    <w:p w14:paraId="52828C35" w14:textId="77777777" w:rsidR="00EA194E" w:rsidRDefault="006635F6">
      <w:pPr>
        <w:pStyle w:val="12"/>
        <w:tabs>
          <w:tab w:val="right" w:leader="dot" w:pos="10762"/>
        </w:tabs>
        <w:rPr>
          <w:rFonts w:asciiTheme="minorHAnsi" w:eastAsiaTheme="minorEastAsia" w:hAnsiTheme="minorHAnsi" w:cstheme="minorBidi"/>
          <w:noProof/>
          <w:kern w:val="2"/>
          <w:sz w:val="24"/>
        </w:rPr>
      </w:pPr>
      <w:hyperlink w:anchor="_Toc467688027" w:history="1">
        <w:r w:rsidR="00EA194E" w:rsidRPr="00CE78FB">
          <w:rPr>
            <w:rStyle w:val="a8"/>
            <w:noProof/>
          </w:rPr>
          <w:t>3. Live update</w:t>
        </w:r>
        <w:r w:rsidR="00EA194E">
          <w:rPr>
            <w:noProof/>
          </w:rPr>
          <w:tab/>
        </w:r>
        <w:r w:rsidR="00EA194E">
          <w:rPr>
            <w:noProof/>
          </w:rPr>
          <w:fldChar w:fldCharType="begin"/>
        </w:r>
        <w:r w:rsidR="00EA194E">
          <w:rPr>
            <w:noProof/>
          </w:rPr>
          <w:instrText xml:space="preserve"> PAGEREF _Toc467688027 \h </w:instrText>
        </w:r>
        <w:r w:rsidR="00EA194E">
          <w:rPr>
            <w:noProof/>
          </w:rPr>
        </w:r>
        <w:r w:rsidR="00EA194E">
          <w:rPr>
            <w:noProof/>
          </w:rPr>
          <w:fldChar w:fldCharType="separate"/>
        </w:r>
        <w:r>
          <w:rPr>
            <w:noProof/>
          </w:rPr>
          <w:t>13</w:t>
        </w:r>
        <w:r w:rsidR="00EA194E">
          <w:rPr>
            <w:noProof/>
          </w:rPr>
          <w:fldChar w:fldCharType="end"/>
        </w:r>
      </w:hyperlink>
    </w:p>
    <w:p w14:paraId="2028848A" w14:textId="77777777" w:rsidR="00CD60CD" w:rsidRDefault="00CD60CD">
      <w:pPr>
        <w:sectPr w:rsidR="00CD60CD">
          <w:headerReference w:type="even" r:id="rId12"/>
          <w:headerReference w:type="default" r:id="rId13"/>
          <w:footerReference w:type="even" r:id="rId14"/>
          <w:footerReference w:type="default" r:id="rId15"/>
          <w:headerReference w:type="first" r:id="rId16"/>
          <w:footerReference w:type="first" r:id="rId17"/>
          <w:pgSz w:w="11906" w:h="16838"/>
          <w:pgMar w:top="851" w:right="567" w:bottom="851" w:left="567" w:header="340" w:footer="284" w:gutter="0"/>
          <w:pgNumType w:fmt="upperRoman" w:start="1"/>
          <w:cols w:space="720"/>
          <w:docGrid w:type="lines" w:linePitch="360"/>
        </w:sectPr>
      </w:pPr>
      <w:r>
        <w:fldChar w:fldCharType="end"/>
      </w:r>
    </w:p>
    <w:p w14:paraId="3108507B" w14:textId="77777777" w:rsidR="00CD60CD" w:rsidRDefault="00CD60CD" w:rsidP="005E07CD">
      <w:pPr>
        <w:pStyle w:val="1"/>
        <w:numPr>
          <w:ilvl w:val="0"/>
          <w:numId w:val="18"/>
        </w:numPr>
        <w:rPr>
          <w:rFonts w:eastAsia="Calibri" w:cs="Calibri"/>
        </w:rPr>
      </w:pPr>
      <w:bookmarkStart w:id="0" w:name="_Toc467688012"/>
      <w:r>
        <w:lastRenderedPageBreak/>
        <w:t>Introduction</w:t>
      </w:r>
      <w:bookmarkEnd w:id="0"/>
      <w:r>
        <w:t xml:space="preserve">　</w:t>
      </w:r>
    </w:p>
    <w:p w14:paraId="340B903B" w14:textId="1FFEAD76" w:rsidR="00CD60CD" w:rsidRDefault="7EB547A5">
      <w:r w:rsidRPr="7EB547A5">
        <w:rPr>
          <w:rFonts w:eastAsia="Calibri"/>
        </w:rPr>
        <w:t xml:space="preserve">     InQuire is a program that provide</w:t>
      </w:r>
      <w:r w:rsidR="00EB1827">
        <w:rPr>
          <w:rFonts w:eastAsia="Calibri"/>
        </w:rPr>
        <w:t>s</w:t>
      </w:r>
      <w:r w:rsidRPr="7EB547A5">
        <w:rPr>
          <w:rFonts w:eastAsia="Calibri"/>
        </w:rPr>
        <w:t xml:space="preserve"> easy, centralized access to all of Insyde Software's</w:t>
      </w:r>
      <w:r w:rsidR="00EB1827">
        <w:rPr>
          <w:rFonts w:eastAsia="Calibri"/>
        </w:rPr>
        <w:t xml:space="preserve"> online cloud services.</w:t>
      </w:r>
    </w:p>
    <w:p w14:paraId="114FAA09" w14:textId="77777777" w:rsidR="00CD60CD" w:rsidRDefault="00CD60CD"/>
    <w:p w14:paraId="15C30E88" w14:textId="6A90B296" w:rsidR="00CD60CD" w:rsidRDefault="00CD60CD" w:rsidP="0033743A">
      <w:pPr>
        <w:pStyle w:val="2"/>
        <w:numPr>
          <w:ilvl w:val="1"/>
          <w:numId w:val="18"/>
        </w:numPr>
        <w:rPr>
          <w:rFonts w:eastAsia="Calibri" w:cs="Calibri"/>
          <w:szCs w:val="24"/>
        </w:rPr>
      </w:pPr>
      <w:bookmarkStart w:id="1" w:name="_Toc467688013"/>
      <w:r>
        <w:t>Overview</w:t>
      </w:r>
      <w:bookmarkEnd w:id="1"/>
    </w:p>
    <w:p w14:paraId="61E1E449" w14:textId="40AB460C" w:rsidR="00CD60CD" w:rsidRDefault="7EB547A5">
      <w:pPr>
        <w:ind w:left="480"/>
        <w:jc w:val="both"/>
      </w:pPr>
      <w:r w:rsidRPr="7EB547A5">
        <w:rPr>
          <w:rFonts w:eastAsia="Calibri"/>
        </w:rPr>
        <w:t xml:space="preserve"> </w:t>
      </w:r>
      <w:r>
        <w:t>This document will provide an overview of using InQuire as well as describe the services you can access from it.</w:t>
      </w:r>
    </w:p>
    <w:p w14:paraId="180D0365" w14:textId="77777777" w:rsidR="00CD60CD" w:rsidRDefault="00CD60CD">
      <w:pPr>
        <w:ind w:left="480"/>
        <w:jc w:val="both"/>
      </w:pPr>
    </w:p>
    <w:p w14:paraId="45D82A79" w14:textId="77777777" w:rsidR="00CD60CD" w:rsidRDefault="00CD60CD">
      <w:pPr>
        <w:pStyle w:val="af2"/>
      </w:pPr>
    </w:p>
    <w:p w14:paraId="0CDB27D7" w14:textId="77777777" w:rsidR="00CD60CD" w:rsidRDefault="00CD60CD">
      <w:pPr>
        <w:pStyle w:val="af2"/>
      </w:pPr>
    </w:p>
    <w:p w14:paraId="448B05D1" w14:textId="77777777" w:rsidR="00CD60CD" w:rsidRDefault="00713F17">
      <w:pPr>
        <w:pStyle w:val="af2"/>
      </w:pPr>
      <w:r>
        <w:rPr>
          <w:noProof/>
        </w:rPr>
        <w:drawing>
          <wp:inline distT="0" distB="0" distL="0" distR="0" wp14:anchorId="6AE9ECFC" wp14:editId="07777777">
            <wp:extent cx="6286500" cy="2514600"/>
            <wp:effectExtent l="0" t="0" r="0" b="0"/>
            <wp:docPr id="5"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286500" cy="2514600"/>
                    </a:xfrm>
                    <a:prstGeom prst="rect">
                      <a:avLst/>
                    </a:prstGeom>
                    <a:solidFill>
                      <a:srgbClr val="FFFFFF"/>
                    </a:solidFill>
                    <a:ln>
                      <a:noFill/>
                    </a:ln>
                  </pic:spPr>
                </pic:pic>
              </a:graphicData>
            </a:graphic>
          </wp:inline>
        </w:drawing>
      </w:r>
    </w:p>
    <w:p w14:paraId="4EA00B91" w14:textId="77777777" w:rsidR="00CD60CD" w:rsidRDefault="00CD60CD">
      <w:pPr>
        <w:pStyle w:val="af2"/>
      </w:pPr>
    </w:p>
    <w:p w14:paraId="3C540056" w14:textId="77777777" w:rsidR="00CD60CD" w:rsidRDefault="00CD60CD">
      <w:pPr>
        <w:pStyle w:val="af2"/>
      </w:pPr>
    </w:p>
    <w:p w14:paraId="0DD5D814" w14:textId="77777777" w:rsidR="00CD60CD" w:rsidRDefault="00CD60CD">
      <w:pPr>
        <w:pStyle w:val="af2"/>
      </w:pPr>
    </w:p>
    <w:p w14:paraId="6D686F0A" w14:textId="77777777" w:rsidR="00CD60CD" w:rsidRDefault="00CD60CD">
      <w:pPr>
        <w:pStyle w:val="af2"/>
      </w:pPr>
    </w:p>
    <w:p w14:paraId="77499259" w14:textId="77777777" w:rsidR="00CD60CD" w:rsidRDefault="00CD60CD">
      <w:pPr>
        <w:pStyle w:val="af2"/>
        <w:rPr>
          <w:b/>
          <w:sz w:val="36"/>
          <w:szCs w:val="36"/>
        </w:rPr>
      </w:pPr>
    </w:p>
    <w:p w14:paraId="48699598" w14:textId="6DEE663B" w:rsidR="00CD60CD" w:rsidRDefault="7EB547A5">
      <w:pPr>
        <w:pStyle w:val="af2"/>
      </w:pPr>
      <w:r w:rsidRPr="7EB547A5">
        <w:rPr>
          <w:b/>
          <w:sz w:val="36"/>
          <w:szCs w:val="36"/>
        </w:rPr>
        <w:t>InQuire benefits</w:t>
      </w:r>
    </w:p>
    <w:p w14:paraId="6E9B9A9D" w14:textId="08515B91" w:rsidR="00CD60CD" w:rsidRDefault="7EB547A5">
      <w:pPr>
        <w:pStyle w:val="af2"/>
        <w:numPr>
          <w:ilvl w:val="0"/>
          <w:numId w:val="16"/>
        </w:numPr>
        <w:tabs>
          <w:tab w:val="clear" w:pos="1440"/>
        </w:tabs>
      </w:pPr>
      <w:r>
        <w:t>Convenience – integrate Insyde software services into one utility</w:t>
      </w:r>
      <w:r w:rsidR="00EB1827">
        <w:t>.</w:t>
      </w:r>
    </w:p>
    <w:p w14:paraId="7C261A9E" w14:textId="6AC8B3BE" w:rsidR="00CD60CD" w:rsidRDefault="00EB1827">
      <w:pPr>
        <w:pStyle w:val="af2"/>
        <w:numPr>
          <w:ilvl w:val="0"/>
          <w:numId w:val="16"/>
        </w:numPr>
        <w:tabs>
          <w:tab w:val="clear" w:pos="1440"/>
        </w:tabs>
      </w:pPr>
      <w:r>
        <w:t>Faster L</w:t>
      </w:r>
      <w:r w:rsidR="15D2314B">
        <w:t>ogins – Use only one login for all service functions</w:t>
      </w:r>
      <w:r>
        <w:t>.</w:t>
      </w:r>
    </w:p>
    <w:p w14:paraId="59FB3D0F" w14:textId="65BE6F7A" w:rsidR="00CD60CD" w:rsidRDefault="00EB1827">
      <w:pPr>
        <w:pStyle w:val="af2"/>
        <w:numPr>
          <w:ilvl w:val="0"/>
          <w:numId w:val="16"/>
        </w:numPr>
        <w:tabs>
          <w:tab w:val="clear" w:pos="1440"/>
        </w:tabs>
      </w:pPr>
      <w:r>
        <w:t>Enhancing</w:t>
      </w:r>
      <w:r w:rsidR="15D2314B">
        <w:t xml:space="preserve"> service efficiency can help improve the overall development experience</w:t>
      </w:r>
      <w:r>
        <w:t>.</w:t>
      </w:r>
    </w:p>
    <w:p w14:paraId="337E396C" w14:textId="77777777" w:rsidR="00CD60CD" w:rsidRDefault="00CD60CD">
      <w:pPr>
        <w:pStyle w:val="af2"/>
      </w:pPr>
    </w:p>
    <w:p w14:paraId="1ADE4770" w14:textId="77777777" w:rsidR="00CD60CD" w:rsidRDefault="00CD60CD">
      <w:pPr>
        <w:pStyle w:val="af2"/>
      </w:pPr>
    </w:p>
    <w:p w14:paraId="2241C206" w14:textId="77777777" w:rsidR="00CD60CD" w:rsidRDefault="00CD60CD">
      <w:pPr>
        <w:pStyle w:val="af2"/>
      </w:pPr>
    </w:p>
    <w:p w14:paraId="780AC5FD" w14:textId="77777777" w:rsidR="00CD60CD" w:rsidRDefault="00CD60CD">
      <w:pPr>
        <w:pStyle w:val="af2"/>
      </w:pPr>
    </w:p>
    <w:p w14:paraId="1B345912" w14:textId="77777777" w:rsidR="00CD60CD" w:rsidRDefault="00CD60CD">
      <w:pPr>
        <w:pStyle w:val="af2"/>
      </w:pPr>
    </w:p>
    <w:p w14:paraId="30275F15" w14:textId="77777777" w:rsidR="00CD60CD" w:rsidRDefault="00CD60CD">
      <w:pPr>
        <w:pStyle w:val="af2"/>
      </w:pPr>
    </w:p>
    <w:p w14:paraId="158038B3" w14:textId="77777777" w:rsidR="00CD60CD" w:rsidRDefault="00CD60CD">
      <w:pPr>
        <w:pStyle w:val="af2"/>
      </w:pPr>
    </w:p>
    <w:p w14:paraId="51DA60D8" w14:textId="77777777" w:rsidR="00CD60CD" w:rsidRDefault="00CD60CD">
      <w:pPr>
        <w:pStyle w:val="af2"/>
      </w:pPr>
    </w:p>
    <w:p w14:paraId="2BF08C62" w14:textId="77777777" w:rsidR="00CD60CD" w:rsidRDefault="00CD60CD">
      <w:pPr>
        <w:pStyle w:val="af2"/>
      </w:pPr>
    </w:p>
    <w:p w14:paraId="62ECAFED" w14:textId="77777777" w:rsidR="00CD60CD" w:rsidRDefault="00CD60CD">
      <w:pPr>
        <w:pStyle w:val="af2"/>
      </w:pPr>
    </w:p>
    <w:p w14:paraId="4A1497F5" w14:textId="43103648" w:rsidR="00CD60CD" w:rsidRDefault="0033743A" w:rsidP="005E07CD">
      <w:pPr>
        <w:pStyle w:val="2"/>
        <w:numPr>
          <w:ilvl w:val="1"/>
          <w:numId w:val="0"/>
        </w:numPr>
        <w:rPr>
          <w:rFonts w:eastAsia="Calibri" w:cs="Calibri"/>
        </w:rPr>
      </w:pPr>
      <w:bookmarkStart w:id="2" w:name="_Toc467688014"/>
      <w:r>
        <w:lastRenderedPageBreak/>
        <w:t xml:space="preserve">1.2 </w:t>
      </w:r>
      <w:r w:rsidR="00CD60CD">
        <w:t>Reference</w:t>
      </w:r>
      <w:bookmarkEnd w:id="2"/>
    </w:p>
    <w:p w14:paraId="00C5424A" w14:textId="77777777" w:rsidR="00CD60CD" w:rsidRDefault="7EB547A5">
      <w:pPr>
        <w:pStyle w:val="af2"/>
      </w:pPr>
      <w:r w:rsidRPr="7EB547A5">
        <w:rPr>
          <w:rFonts w:eastAsia="Calibri" w:cs="Calibri"/>
        </w:rPr>
        <w:t xml:space="preserve">      </w:t>
      </w:r>
      <w:r>
        <w:t>The following publications and sources of information may be useful to you.</w:t>
      </w:r>
    </w:p>
    <w:p w14:paraId="0D51C7B6" w14:textId="77777777" w:rsidR="00CD60CD" w:rsidRDefault="00CD60CD">
      <w:pPr>
        <w:pStyle w:val="af2"/>
      </w:pPr>
    </w:p>
    <w:p w14:paraId="2DFC21D0" w14:textId="0BECABCC" w:rsidR="00CD60CD" w:rsidRDefault="00CD60CD" w:rsidP="005E07CD">
      <w:pPr>
        <w:pStyle w:val="3"/>
        <w:numPr>
          <w:ilvl w:val="2"/>
          <w:numId w:val="19"/>
        </w:numPr>
        <w:rPr>
          <w:sz w:val="20"/>
          <w:szCs w:val="20"/>
        </w:rPr>
      </w:pPr>
      <w:bookmarkStart w:id="3" w:name="_Toc467688015"/>
      <w:r>
        <w:t>Definitions, Glossaries, Acronyms, Abbreviations</w:t>
      </w:r>
      <w:bookmarkEnd w:id="3"/>
    </w:p>
    <w:tbl>
      <w:tblPr>
        <w:tblW w:w="10755" w:type="dxa"/>
        <w:tblInd w:w="153" w:type="dxa"/>
        <w:tblLayout w:type="fixed"/>
        <w:tblLook w:val="0000" w:firstRow="0" w:lastRow="0" w:firstColumn="0" w:lastColumn="0" w:noHBand="0" w:noVBand="0"/>
      </w:tblPr>
      <w:tblGrid>
        <w:gridCol w:w="2430"/>
        <w:gridCol w:w="8325"/>
      </w:tblGrid>
      <w:tr w:rsidR="00CD60CD" w14:paraId="4B6EDA46" w14:textId="77777777" w:rsidTr="003F0DB7">
        <w:tc>
          <w:tcPr>
            <w:tcW w:w="2430" w:type="dxa"/>
            <w:tcBorders>
              <w:top w:val="single" w:sz="12" w:space="0" w:color="000000" w:themeColor="text1"/>
              <w:left w:val="single" w:sz="12" w:space="0" w:color="000000" w:themeColor="text1"/>
              <w:bottom w:val="double" w:sz="4" w:space="0" w:color="000000" w:themeColor="text1"/>
            </w:tcBorders>
            <w:shd w:val="clear" w:color="auto" w:fill="auto"/>
          </w:tcPr>
          <w:p w14:paraId="6F4E6D11" w14:textId="77777777" w:rsidR="00CD60CD" w:rsidRDefault="7EB547A5">
            <w:pPr>
              <w:snapToGrid w:val="0"/>
              <w:spacing w:before="36" w:after="36"/>
              <w:jc w:val="center"/>
              <w:rPr>
                <w:rFonts w:cs="Arial"/>
                <w:b/>
                <w:sz w:val="20"/>
                <w:szCs w:val="20"/>
              </w:rPr>
            </w:pPr>
            <w:r w:rsidRPr="7EB547A5">
              <w:rPr>
                <w:rFonts w:ascii="Arial" w:eastAsia="Arial" w:hAnsi="Arial" w:cs="Arial"/>
                <w:b/>
                <w:bCs/>
                <w:sz w:val="20"/>
                <w:szCs w:val="20"/>
              </w:rPr>
              <w:t>Term</w:t>
            </w:r>
          </w:p>
        </w:tc>
        <w:tc>
          <w:tcPr>
            <w:tcW w:w="8325" w:type="dxa"/>
            <w:tcBorders>
              <w:top w:val="single" w:sz="12" w:space="0" w:color="000000" w:themeColor="text1"/>
              <w:left w:val="single" w:sz="4" w:space="0" w:color="000000" w:themeColor="text1"/>
              <w:bottom w:val="double" w:sz="4" w:space="0" w:color="000000" w:themeColor="text1"/>
              <w:right w:val="single" w:sz="18" w:space="0" w:color="000000" w:themeColor="text1"/>
            </w:tcBorders>
            <w:shd w:val="clear" w:color="auto" w:fill="auto"/>
          </w:tcPr>
          <w:p w14:paraId="77A6C4A5" w14:textId="77777777" w:rsidR="00CD60CD" w:rsidRDefault="7EB547A5">
            <w:pPr>
              <w:snapToGrid w:val="0"/>
              <w:spacing w:before="36" w:after="36"/>
              <w:jc w:val="center"/>
            </w:pPr>
            <w:r w:rsidRPr="7EB547A5">
              <w:rPr>
                <w:rFonts w:ascii="Arial" w:eastAsia="Arial" w:hAnsi="Arial" w:cs="Arial"/>
                <w:b/>
                <w:bCs/>
                <w:sz w:val="20"/>
                <w:szCs w:val="20"/>
              </w:rPr>
              <w:t>Description</w:t>
            </w:r>
          </w:p>
        </w:tc>
      </w:tr>
      <w:tr w:rsidR="00CD60CD" w14:paraId="4CB73EE8" w14:textId="77777777" w:rsidTr="00400841">
        <w:tc>
          <w:tcPr>
            <w:tcW w:w="2430" w:type="dxa"/>
            <w:tcBorders>
              <w:top w:val="single" w:sz="4" w:space="0" w:color="000000" w:themeColor="text1"/>
              <w:left w:val="single" w:sz="12" w:space="0" w:color="000000" w:themeColor="text1"/>
              <w:bottom w:val="single" w:sz="4" w:space="0" w:color="auto"/>
            </w:tcBorders>
            <w:shd w:val="clear" w:color="auto" w:fill="auto"/>
          </w:tcPr>
          <w:p w14:paraId="6E40AF53" w14:textId="4F2FADCB" w:rsidR="00CD60CD" w:rsidRDefault="00FE4304">
            <w:pPr>
              <w:snapToGrid w:val="0"/>
              <w:spacing w:before="36" w:after="36"/>
              <w:jc w:val="center"/>
              <w:rPr>
                <w:rFonts w:cs="Arial"/>
                <w:b/>
                <w:sz w:val="20"/>
                <w:szCs w:val="20"/>
              </w:rPr>
            </w:pPr>
            <w:r>
              <w:rPr>
                <w:rFonts w:ascii="Arial" w:eastAsia="Arial" w:hAnsi="Arial" w:cs="Arial"/>
                <w:b/>
                <w:bCs/>
                <w:sz w:val="20"/>
                <w:szCs w:val="20"/>
              </w:rPr>
              <w:t>I</w:t>
            </w:r>
            <w:r w:rsidR="7EB547A5" w:rsidRPr="7EB547A5">
              <w:rPr>
                <w:rFonts w:ascii="Arial" w:eastAsia="Arial" w:hAnsi="Arial" w:cs="Arial"/>
                <w:b/>
                <w:bCs/>
                <w:sz w:val="20"/>
                <w:szCs w:val="20"/>
              </w:rPr>
              <w:t>TS</w:t>
            </w:r>
          </w:p>
        </w:tc>
        <w:tc>
          <w:tcPr>
            <w:tcW w:w="8325" w:type="dxa"/>
            <w:tcBorders>
              <w:top w:val="single" w:sz="4" w:space="0" w:color="000000" w:themeColor="text1"/>
              <w:left w:val="single" w:sz="4" w:space="0" w:color="000000" w:themeColor="text1"/>
              <w:bottom w:val="single" w:sz="4" w:space="0" w:color="auto"/>
              <w:right w:val="single" w:sz="18" w:space="0" w:color="000000" w:themeColor="text1"/>
            </w:tcBorders>
            <w:shd w:val="clear" w:color="auto" w:fill="auto"/>
          </w:tcPr>
          <w:p w14:paraId="3C17F236" w14:textId="653FBE38" w:rsidR="00CD60CD" w:rsidRDefault="000F7785" w:rsidP="00400841">
            <w:pPr>
              <w:snapToGrid w:val="0"/>
              <w:spacing w:before="36" w:after="36"/>
            </w:pPr>
            <w:r w:rsidRPr="000F7785">
              <w:rPr>
                <w:rFonts w:ascii="Arial" w:eastAsia="Arial" w:hAnsi="Arial" w:cs="Arial"/>
                <w:b/>
                <w:bCs/>
                <w:sz w:val="20"/>
                <w:szCs w:val="20"/>
              </w:rPr>
              <w:t>I</w:t>
            </w:r>
            <w:r>
              <w:rPr>
                <w:rFonts w:ascii="Arial" w:eastAsia="Arial" w:hAnsi="Arial" w:cs="Arial"/>
                <w:bCs/>
                <w:sz w:val="20"/>
                <w:szCs w:val="20"/>
              </w:rPr>
              <w:t>ssue</w:t>
            </w:r>
            <w:r w:rsidR="7EB547A5" w:rsidRPr="00FE4304">
              <w:rPr>
                <w:rFonts w:ascii="Arial" w:eastAsia="Arial" w:hAnsi="Arial" w:cs="Arial"/>
                <w:sz w:val="20"/>
                <w:szCs w:val="20"/>
              </w:rPr>
              <w:t xml:space="preserve"> </w:t>
            </w:r>
            <w:r w:rsidR="7EB547A5" w:rsidRPr="7EB547A5">
              <w:rPr>
                <w:rFonts w:ascii="Arial" w:eastAsia="Arial" w:hAnsi="Arial" w:cs="Arial"/>
                <w:b/>
                <w:bCs/>
                <w:sz w:val="20"/>
                <w:szCs w:val="20"/>
              </w:rPr>
              <w:t>T</w:t>
            </w:r>
            <w:r w:rsidR="7EB547A5" w:rsidRPr="7EB547A5">
              <w:rPr>
                <w:rFonts w:ascii="Arial" w:eastAsia="Arial" w:hAnsi="Arial" w:cs="Arial"/>
                <w:sz w:val="20"/>
                <w:szCs w:val="20"/>
              </w:rPr>
              <w:t xml:space="preserve">racking </w:t>
            </w:r>
            <w:r w:rsidR="7EB547A5" w:rsidRPr="7EB547A5">
              <w:rPr>
                <w:rFonts w:ascii="Arial" w:eastAsia="Arial" w:hAnsi="Arial" w:cs="Arial"/>
                <w:b/>
                <w:bCs/>
                <w:sz w:val="20"/>
                <w:szCs w:val="20"/>
              </w:rPr>
              <w:t>S</w:t>
            </w:r>
            <w:r w:rsidR="7EB547A5" w:rsidRPr="7EB547A5">
              <w:rPr>
                <w:rFonts w:ascii="Arial" w:eastAsia="Arial" w:hAnsi="Arial" w:cs="Arial"/>
                <w:sz w:val="20"/>
                <w:szCs w:val="20"/>
              </w:rPr>
              <w:t>ystem</w:t>
            </w:r>
          </w:p>
        </w:tc>
      </w:tr>
      <w:tr w:rsidR="00CD60CD" w14:paraId="31FE79D2" w14:textId="77777777" w:rsidTr="00400841">
        <w:tc>
          <w:tcPr>
            <w:tcW w:w="2430" w:type="dxa"/>
            <w:tcBorders>
              <w:top w:val="single" w:sz="4" w:space="0" w:color="auto"/>
              <w:left w:val="single" w:sz="4" w:space="0" w:color="auto"/>
              <w:bottom w:val="single" w:sz="4" w:space="0" w:color="auto"/>
              <w:right w:val="single" w:sz="4" w:space="0" w:color="auto"/>
            </w:tcBorders>
            <w:shd w:val="clear" w:color="auto" w:fill="auto"/>
          </w:tcPr>
          <w:p w14:paraId="71972C59" w14:textId="77777777" w:rsidR="00CD60CD" w:rsidRDefault="7EB547A5">
            <w:pPr>
              <w:snapToGrid w:val="0"/>
              <w:spacing w:before="36" w:after="36"/>
              <w:jc w:val="center"/>
              <w:rPr>
                <w:rFonts w:cs="Arial"/>
                <w:sz w:val="20"/>
                <w:szCs w:val="20"/>
              </w:rPr>
            </w:pPr>
            <w:r w:rsidRPr="7EB547A5">
              <w:rPr>
                <w:rFonts w:ascii="Arial" w:eastAsia="Arial" w:hAnsi="Arial" w:cs="Arial"/>
                <w:b/>
                <w:bCs/>
                <w:sz w:val="20"/>
                <w:szCs w:val="20"/>
              </w:rPr>
              <w:t>SVN</w:t>
            </w:r>
          </w:p>
        </w:tc>
        <w:tc>
          <w:tcPr>
            <w:tcW w:w="8325" w:type="dxa"/>
            <w:tcBorders>
              <w:top w:val="single" w:sz="4" w:space="0" w:color="auto"/>
              <w:left w:val="single" w:sz="4" w:space="0" w:color="auto"/>
              <w:bottom w:val="single" w:sz="4" w:space="0" w:color="auto"/>
              <w:right w:val="single" w:sz="4" w:space="0" w:color="auto"/>
            </w:tcBorders>
            <w:shd w:val="clear" w:color="auto" w:fill="auto"/>
          </w:tcPr>
          <w:p w14:paraId="6CAA4B1D" w14:textId="77777777" w:rsidR="00CD60CD" w:rsidRDefault="7EB547A5">
            <w:pPr>
              <w:snapToGrid w:val="0"/>
              <w:spacing w:before="36" w:after="36"/>
            </w:pPr>
            <w:r w:rsidRPr="7EB547A5">
              <w:rPr>
                <w:rFonts w:ascii="Arial" w:eastAsia="Arial" w:hAnsi="Arial" w:cs="Arial"/>
                <w:sz w:val="20"/>
                <w:szCs w:val="20"/>
              </w:rPr>
              <w:t>Subversion for source version control system</w:t>
            </w:r>
          </w:p>
        </w:tc>
      </w:tr>
      <w:tr w:rsidR="00400841" w14:paraId="457129AC" w14:textId="77777777" w:rsidTr="00400841">
        <w:tc>
          <w:tcPr>
            <w:tcW w:w="2430" w:type="dxa"/>
            <w:tcBorders>
              <w:top w:val="single" w:sz="4" w:space="0" w:color="auto"/>
              <w:left w:val="single" w:sz="4" w:space="0" w:color="auto"/>
              <w:bottom w:val="single" w:sz="4" w:space="0" w:color="auto"/>
              <w:right w:val="single" w:sz="4" w:space="0" w:color="auto"/>
            </w:tcBorders>
            <w:shd w:val="clear" w:color="auto" w:fill="auto"/>
          </w:tcPr>
          <w:p w14:paraId="1C3BEFBC" w14:textId="3AED5027" w:rsidR="00400841" w:rsidRPr="00400841" w:rsidRDefault="00400841">
            <w:pPr>
              <w:snapToGrid w:val="0"/>
              <w:spacing w:before="36" w:after="36"/>
              <w:jc w:val="center"/>
              <w:rPr>
                <w:rFonts w:ascii="Arial" w:eastAsiaTheme="minorEastAsia" w:hAnsi="Arial" w:cs="Arial"/>
                <w:b/>
                <w:bCs/>
                <w:sz w:val="20"/>
                <w:szCs w:val="20"/>
              </w:rPr>
            </w:pPr>
            <w:r>
              <w:rPr>
                <w:rFonts w:ascii="Arial" w:eastAsiaTheme="minorEastAsia" w:hAnsi="Arial" w:cs="Arial" w:hint="eastAsia"/>
                <w:b/>
                <w:bCs/>
                <w:sz w:val="20"/>
                <w:szCs w:val="20"/>
              </w:rPr>
              <w:t>TOD</w:t>
            </w:r>
          </w:p>
        </w:tc>
        <w:tc>
          <w:tcPr>
            <w:tcW w:w="8325" w:type="dxa"/>
            <w:tcBorders>
              <w:top w:val="single" w:sz="4" w:space="0" w:color="auto"/>
              <w:left w:val="single" w:sz="4" w:space="0" w:color="auto"/>
              <w:bottom w:val="single" w:sz="4" w:space="0" w:color="auto"/>
              <w:right w:val="single" w:sz="4" w:space="0" w:color="auto"/>
            </w:tcBorders>
            <w:shd w:val="clear" w:color="auto" w:fill="auto"/>
          </w:tcPr>
          <w:p w14:paraId="4268B193" w14:textId="05B2AA37" w:rsidR="00400841" w:rsidRPr="7EB547A5" w:rsidRDefault="008D2B81">
            <w:pPr>
              <w:snapToGrid w:val="0"/>
              <w:spacing w:before="36" w:after="36"/>
              <w:rPr>
                <w:rFonts w:ascii="Arial" w:eastAsia="Arial" w:hAnsi="Arial" w:cs="Arial"/>
                <w:sz w:val="20"/>
                <w:szCs w:val="20"/>
              </w:rPr>
            </w:pPr>
            <w:r>
              <w:t>Training on Demand</w:t>
            </w:r>
          </w:p>
        </w:tc>
      </w:tr>
    </w:tbl>
    <w:p w14:paraId="7A8EB575" w14:textId="77777777" w:rsidR="00CD60CD" w:rsidRDefault="00CD60CD"/>
    <w:p w14:paraId="31BA8534" w14:textId="77777777" w:rsidR="00CD60CD" w:rsidRDefault="00CD60CD"/>
    <w:p w14:paraId="028CCAB2" w14:textId="77777777" w:rsidR="00CD60CD" w:rsidRDefault="00CD60CD"/>
    <w:p w14:paraId="32E60947" w14:textId="77777777" w:rsidR="00CD60CD" w:rsidRDefault="00CD60CD">
      <w:pPr>
        <w:ind w:firstLine="120"/>
        <w:rPr>
          <w:rFonts w:cs="Courier New"/>
          <w:szCs w:val="24"/>
        </w:rPr>
      </w:pPr>
    </w:p>
    <w:p w14:paraId="2296D2D6" w14:textId="77777777" w:rsidR="00CD60CD" w:rsidRDefault="00CD60CD">
      <w:pPr>
        <w:ind w:firstLine="120"/>
        <w:rPr>
          <w:rFonts w:cs="Courier New"/>
          <w:szCs w:val="24"/>
        </w:rPr>
      </w:pPr>
    </w:p>
    <w:p w14:paraId="1FABD399" w14:textId="77777777" w:rsidR="00CD60CD" w:rsidRDefault="00CD60CD">
      <w:pPr>
        <w:ind w:firstLine="120"/>
        <w:rPr>
          <w:rFonts w:cs="Courier New"/>
          <w:szCs w:val="24"/>
        </w:rPr>
      </w:pPr>
    </w:p>
    <w:p w14:paraId="201C0469" w14:textId="77777777" w:rsidR="00CD60CD" w:rsidRDefault="00CD60CD">
      <w:pPr>
        <w:ind w:firstLine="120"/>
        <w:rPr>
          <w:rFonts w:cs="Courier New"/>
          <w:szCs w:val="24"/>
        </w:rPr>
      </w:pPr>
    </w:p>
    <w:p w14:paraId="2BE1E9E1" w14:textId="77777777" w:rsidR="00CD60CD" w:rsidRDefault="00CD60CD">
      <w:pPr>
        <w:ind w:firstLine="120"/>
        <w:rPr>
          <w:rFonts w:cs="Courier New"/>
          <w:szCs w:val="24"/>
        </w:rPr>
      </w:pPr>
    </w:p>
    <w:p w14:paraId="2065E60C" w14:textId="77777777" w:rsidR="00CD60CD" w:rsidRDefault="00CD60CD">
      <w:pPr>
        <w:ind w:firstLine="120"/>
        <w:rPr>
          <w:rFonts w:cs="Courier New"/>
          <w:szCs w:val="24"/>
        </w:rPr>
      </w:pPr>
    </w:p>
    <w:p w14:paraId="0D15B996" w14:textId="77777777" w:rsidR="00CD60CD" w:rsidRDefault="00CD60CD">
      <w:pPr>
        <w:ind w:firstLine="120"/>
        <w:rPr>
          <w:rFonts w:cs="Courier New"/>
          <w:szCs w:val="24"/>
        </w:rPr>
      </w:pPr>
    </w:p>
    <w:p w14:paraId="305A5493" w14:textId="77777777" w:rsidR="00CD60CD" w:rsidRDefault="00CD60CD">
      <w:pPr>
        <w:ind w:firstLine="120"/>
        <w:rPr>
          <w:rFonts w:cs="Courier New"/>
          <w:szCs w:val="24"/>
        </w:rPr>
      </w:pPr>
    </w:p>
    <w:p w14:paraId="763FC378" w14:textId="77777777" w:rsidR="000F7785" w:rsidRDefault="000F7785">
      <w:pPr>
        <w:ind w:firstLine="120"/>
        <w:rPr>
          <w:rFonts w:cs="Courier New"/>
          <w:szCs w:val="24"/>
        </w:rPr>
      </w:pPr>
    </w:p>
    <w:p w14:paraId="073AD3EC" w14:textId="77777777" w:rsidR="000F7785" w:rsidRDefault="000F7785">
      <w:pPr>
        <w:ind w:firstLine="120"/>
        <w:rPr>
          <w:rFonts w:cs="Courier New"/>
          <w:szCs w:val="24"/>
        </w:rPr>
      </w:pPr>
    </w:p>
    <w:p w14:paraId="76E0CBFD" w14:textId="77777777" w:rsidR="000F7785" w:rsidRDefault="000F7785">
      <w:pPr>
        <w:ind w:firstLine="120"/>
        <w:rPr>
          <w:rFonts w:cs="Courier New"/>
          <w:szCs w:val="24"/>
        </w:rPr>
      </w:pPr>
    </w:p>
    <w:p w14:paraId="28FE9F26" w14:textId="77777777" w:rsidR="000F7785" w:rsidRDefault="000F7785">
      <w:pPr>
        <w:ind w:firstLine="120"/>
        <w:rPr>
          <w:rFonts w:cs="Courier New"/>
          <w:szCs w:val="24"/>
        </w:rPr>
      </w:pPr>
    </w:p>
    <w:p w14:paraId="4B2C408F" w14:textId="77777777" w:rsidR="000F7785" w:rsidRDefault="000F7785">
      <w:pPr>
        <w:ind w:firstLine="120"/>
        <w:rPr>
          <w:rFonts w:cs="Courier New"/>
          <w:szCs w:val="24"/>
        </w:rPr>
      </w:pPr>
    </w:p>
    <w:p w14:paraId="7BB579EC" w14:textId="77777777" w:rsidR="000F7785" w:rsidRDefault="000F7785">
      <w:pPr>
        <w:ind w:firstLine="120"/>
        <w:rPr>
          <w:rFonts w:cs="Courier New"/>
          <w:szCs w:val="24"/>
        </w:rPr>
      </w:pPr>
    </w:p>
    <w:p w14:paraId="7C1359FA" w14:textId="77777777" w:rsidR="000F7785" w:rsidRDefault="000F7785">
      <w:pPr>
        <w:ind w:firstLine="120"/>
        <w:rPr>
          <w:rFonts w:cs="Courier New"/>
          <w:szCs w:val="24"/>
        </w:rPr>
      </w:pPr>
    </w:p>
    <w:p w14:paraId="0D6FC6C8" w14:textId="77777777" w:rsidR="000F7785" w:rsidRDefault="000F7785">
      <w:pPr>
        <w:ind w:firstLine="120"/>
        <w:rPr>
          <w:rFonts w:cs="Courier New"/>
          <w:szCs w:val="24"/>
        </w:rPr>
      </w:pPr>
    </w:p>
    <w:p w14:paraId="14299CFB" w14:textId="77777777" w:rsidR="000F7785" w:rsidRDefault="000F7785">
      <w:pPr>
        <w:ind w:firstLine="120"/>
        <w:rPr>
          <w:rFonts w:cs="Courier New"/>
          <w:szCs w:val="24"/>
        </w:rPr>
      </w:pPr>
    </w:p>
    <w:p w14:paraId="141C17A2" w14:textId="77777777" w:rsidR="00CD60CD" w:rsidRDefault="00CD60CD">
      <w:pPr>
        <w:ind w:firstLine="120"/>
        <w:rPr>
          <w:rFonts w:cs="Courier New"/>
          <w:szCs w:val="24"/>
        </w:rPr>
      </w:pPr>
    </w:p>
    <w:p w14:paraId="4988FF8E" w14:textId="77777777" w:rsidR="00CD60CD" w:rsidRDefault="00CD60CD">
      <w:pPr>
        <w:ind w:firstLine="120"/>
        <w:rPr>
          <w:rFonts w:cs="Courier New"/>
          <w:szCs w:val="24"/>
        </w:rPr>
      </w:pPr>
    </w:p>
    <w:p w14:paraId="601DE32C" w14:textId="77777777" w:rsidR="00CD60CD" w:rsidRDefault="00CD60CD">
      <w:pPr>
        <w:ind w:firstLine="120"/>
        <w:rPr>
          <w:rFonts w:cs="Courier New"/>
          <w:szCs w:val="24"/>
        </w:rPr>
      </w:pPr>
    </w:p>
    <w:p w14:paraId="0A5F35C4" w14:textId="77777777" w:rsidR="00CD60CD" w:rsidRDefault="00CD60CD">
      <w:pPr>
        <w:ind w:firstLine="120"/>
        <w:rPr>
          <w:rFonts w:cs="Courier New"/>
          <w:szCs w:val="24"/>
        </w:rPr>
      </w:pPr>
    </w:p>
    <w:p w14:paraId="200294BD" w14:textId="77777777" w:rsidR="003F0DB7" w:rsidRDefault="003F0DB7">
      <w:pPr>
        <w:ind w:firstLine="120"/>
        <w:rPr>
          <w:rFonts w:cs="Courier New"/>
          <w:szCs w:val="24"/>
        </w:rPr>
      </w:pPr>
    </w:p>
    <w:p w14:paraId="1E10D574" w14:textId="77777777" w:rsidR="003F0DB7" w:rsidRDefault="003F0DB7">
      <w:pPr>
        <w:ind w:firstLine="120"/>
        <w:rPr>
          <w:rFonts w:cs="Courier New"/>
          <w:szCs w:val="24"/>
        </w:rPr>
      </w:pPr>
    </w:p>
    <w:p w14:paraId="06D97EDD" w14:textId="77777777" w:rsidR="003F0DB7" w:rsidRDefault="003F0DB7">
      <w:pPr>
        <w:ind w:firstLine="120"/>
        <w:rPr>
          <w:rFonts w:cs="Courier New"/>
          <w:szCs w:val="24"/>
        </w:rPr>
      </w:pPr>
    </w:p>
    <w:p w14:paraId="60E48ED8" w14:textId="77777777" w:rsidR="003F0DB7" w:rsidRDefault="003F0DB7">
      <w:pPr>
        <w:ind w:firstLine="120"/>
        <w:rPr>
          <w:rFonts w:cs="Courier New"/>
          <w:szCs w:val="24"/>
        </w:rPr>
      </w:pPr>
    </w:p>
    <w:p w14:paraId="7BC7A585" w14:textId="77777777" w:rsidR="00CD60CD" w:rsidRDefault="00CD60CD">
      <w:pPr>
        <w:ind w:firstLine="120"/>
        <w:rPr>
          <w:rFonts w:cs="Courier New"/>
          <w:szCs w:val="24"/>
        </w:rPr>
      </w:pPr>
    </w:p>
    <w:p w14:paraId="6B4B332C" w14:textId="77777777" w:rsidR="00CD60CD" w:rsidRDefault="00CD60CD">
      <w:pPr>
        <w:ind w:firstLine="120"/>
        <w:rPr>
          <w:rFonts w:cs="Courier New"/>
          <w:szCs w:val="24"/>
        </w:rPr>
      </w:pPr>
    </w:p>
    <w:p w14:paraId="2E308BC1" w14:textId="56E1D4A5" w:rsidR="00CD60CD" w:rsidRDefault="00CD60CD" w:rsidP="005E07CD">
      <w:pPr>
        <w:pStyle w:val="1"/>
        <w:numPr>
          <w:ilvl w:val="0"/>
          <w:numId w:val="18"/>
        </w:numPr>
      </w:pPr>
      <w:bookmarkStart w:id="4" w:name="_Toc467688016"/>
      <w:r>
        <w:lastRenderedPageBreak/>
        <w:t>Getting Started with InQuire</w:t>
      </w:r>
      <w:bookmarkEnd w:id="4"/>
      <w:r w:rsidRPr="7EB547A5">
        <w:t xml:space="preserve"> </w:t>
      </w:r>
    </w:p>
    <w:p w14:paraId="39C280BF" w14:textId="2D090BFB" w:rsidR="00CD60CD" w:rsidRDefault="7EB547A5">
      <w:pPr>
        <w:tabs>
          <w:tab w:val="left" w:pos="810"/>
        </w:tabs>
        <w:ind w:left="600"/>
        <w:rPr>
          <w:b/>
        </w:rPr>
      </w:pPr>
      <w:r>
        <w:t xml:space="preserve">When you have completed the InQuire installation process through the InQuire </w:t>
      </w:r>
      <w:r w:rsidR="00336BC2">
        <w:t xml:space="preserve">installer package, the program </w:t>
      </w:r>
      <w:r>
        <w:t xml:space="preserve">should successfully launch for the first time. You will be greeted by </w:t>
      </w:r>
      <w:proofErr w:type="spellStart"/>
      <w:r>
        <w:t>InQuire's</w:t>
      </w:r>
      <w:proofErr w:type="spellEnd"/>
      <w:r>
        <w:t xml:space="preserve"> home page, which will show the following tabs at the top that provide quick access to our services: </w:t>
      </w:r>
    </w:p>
    <w:p w14:paraId="2401A546" w14:textId="5778D5CC" w:rsidR="15D2314B" w:rsidRDefault="15D2314B" w:rsidP="15D2314B">
      <w:pPr>
        <w:ind w:left="600"/>
      </w:pPr>
    </w:p>
    <w:p w14:paraId="7D061BE7" w14:textId="55C791EE" w:rsidR="00CD60CD" w:rsidRDefault="7EB547A5" w:rsidP="7EB547A5">
      <w:pPr>
        <w:numPr>
          <w:ilvl w:val="0"/>
          <w:numId w:val="8"/>
        </w:numPr>
        <w:tabs>
          <w:tab w:val="left" w:pos="810"/>
        </w:tabs>
        <w:ind w:left="1080"/>
        <w:rPr>
          <w:b/>
          <w:bCs/>
        </w:rPr>
      </w:pPr>
      <w:r w:rsidRPr="7EB547A5">
        <w:rPr>
          <w:b/>
          <w:bCs/>
        </w:rPr>
        <w:t>3D-Pub</w:t>
      </w:r>
      <w:r>
        <w:t>: Retrieve information from subscribed publication</w:t>
      </w:r>
      <w:r w:rsidR="00EB1827">
        <w:t>s</w:t>
      </w:r>
      <w:r>
        <w:t xml:space="preserve"> through this service (Web Version)</w:t>
      </w:r>
    </w:p>
    <w:p w14:paraId="3C3F4B17" w14:textId="77777777" w:rsidR="00CD60CD" w:rsidRDefault="7EB547A5" w:rsidP="7EB547A5">
      <w:pPr>
        <w:numPr>
          <w:ilvl w:val="0"/>
          <w:numId w:val="8"/>
        </w:numPr>
        <w:tabs>
          <w:tab w:val="left" w:pos="810"/>
        </w:tabs>
        <w:ind w:left="1080"/>
        <w:rPr>
          <w:b/>
          <w:bCs/>
        </w:rPr>
      </w:pPr>
      <w:r w:rsidRPr="7EB547A5">
        <w:rPr>
          <w:b/>
          <w:bCs/>
        </w:rPr>
        <w:t>CODE</w:t>
      </w:r>
      <w:r>
        <w:t>: Review authorized of source code repository.</w:t>
      </w:r>
    </w:p>
    <w:p w14:paraId="0F7ACD61" w14:textId="5814E4FB" w:rsidR="00CD60CD" w:rsidRDefault="008E4662">
      <w:pPr>
        <w:numPr>
          <w:ilvl w:val="0"/>
          <w:numId w:val="8"/>
        </w:numPr>
        <w:tabs>
          <w:tab w:val="left" w:pos="810"/>
        </w:tabs>
        <w:ind w:left="1080"/>
        <w:rPr>
          <w:b/>
          <w:bCs/>
        </w:rPr>
      </w:pPr>
      <w:r>
        <w:rPr>
          <w:b/>
          <w:bCs/>
        </w:rPr>
        <w:t>I</w:t>
      </w:r>
      <w:r w:rsidR="003F0DB7">
        <w:rPr>
          <w:b/>
          <w:bCs/>
        </w:rPr>
        <w:t>TS</w:t>
      </w:r>
      <w:r w:rsidR="7EB547A5" w:rsidRPr="7EB547A5">
        <w:rPr>
          <w:b/>
          <w:bCs/>
        </w:rPr>
        <w:t>:</w:t>
      </w:r>
      <w:r w:rsidR="7EB547A5">
        <w:t xml:space="preserve"> Report issues to</w:t>
      </w:r>
      <w:r>
        <w:t xml:space="preserve"> Insyde and track it via I</w:t>
      </w:r>
      <w:r w:rsidR="003F0DB7">
        <w:t>TS</w:t>
      </w:r>
      <w:r w:rsidR="7EB547A5">
        <w:t>.</w:t>
      </w:r>
    </w:p>
    <w:p w14:paraId="1B724E9A" w14:textId="056F8AE4" w:rsidR="00CD60CD" w:rsidRPr="00204ED3" w:rsidRDefault="7EB547A5" w:rsidP="15D2314B">
      <w:pPr>
        <w:numPr>
          <w:ilvl w:val="0"/>
          <w:numId w:val="8"/>
        </w:numPr>
        <w:tabs>
          <w:tab w:val="left" w:pos="810"/>
        </w:tabs>
        <w:ind w:left="1080"/>
        <w:rPr>
          <w:b/>
          <w:bCs/>
        </w:rPr>
      </w:pPr>
      <w:r w:rsidRPr="7EB547A5">
        <w:rPr>
          <w:b/>
          <w:bCs/>
        </w:rPr>
        <w:t xml:space="preserve">TOD: </w:t>
      </w:r>
      <w:r>
        <w:t>Training On Demand.</w:t>
      </w:r>
      <w:r w:rsidR="008E4662">
        <w:t xml:space="preserve"> </w:t>
      </w:r>
      <w:r>
        <w:t>Learn</w:t>
      </w:r>
      <w:r w:rsidR="00DD6B30">
        <w:t xml:space="preserve"> from training videos provided </w:t>
      </w:r>
      <w:r>
        <w:t>by Insyde Software.</w:t>
      </w:r>
    </w:p>
    <w:p w14:paraId="59D4CAF0" w14:textId="2C7B90B8" w:rsidR="00204ED3" w:rsidRDefault="00204ED3" w:rsidP="15D2314B">
      <w:pPr>
        <w:numPr>
          <w:ilvl w:val="0"/>
          <w:numId w:val="8"/>
        </w:numPr>
        <w:tabs>
          <w:tab w:val="left" w:pos="810"/>
        </w:tabs>
        <w:ind w:left="1080"/>
        <w:rPr>
          <w:bCs/>
        </w:rPr>
      </w:pPr>
      <w:r>
        <w:rPr>
          <w:b/>
          <w:bCs/>
        </w:rPr>
        <w:t>File Center:</w:t>
      </w:r>
      <w:r w:rsidR="00221275">
        <w:rPr>
          <w:bCs/>
        </w:rPr>
        <w:t xml:space="preserve"> Download available tool package and document.</w:t>
      </w:r>
    </w:p>
    <w:p w14:paraId="34A15CDB" w14:textId="74576E19" w:rsidR="008E4662" w:rsidRDefault="008E4662" w:rsidP="00EC3653">
      <w:pPr>
        <w:numPr>
          <w:ilvl w:val="0"/>
          <w:numId w:val="8"/>
        </w:numPr>
        <w:tabs>
          <w:tab w:val="clear" w:pos="0"/>
          <w:tab w:val="num" w:pos="-240"/>
          <w:tab w:val="left" w:pos="810"/>
        </w:tabs>
        <w:ind w:leftChars="250" w:left="1080"/>
        <w:jc w:val="both"/>
        <w:rPr>
          <w:bCs/>
        </w:rPr>
      </w:pPr>
      <w:r>
        <w:rPr>
          <w:b/>
          <w:bCs/>
        </w:rPr>
        <w:t xml:space="preserve">Super search: </w:t>
      </w:r>
      <w:r>
        <w:rPr>
          <w:bCs/>
        </w:rPr>
        <w:t>Assist to s</w:t>
      </w:r>
      <w:r w:rsidRPr="008E4662">
        <w:rPr>
          <w:bCs/>
        </w:rPr>
        <w:t>earch</w:t>
      </w:r>
      <w:r>
        <w:rPr>
          <w:bCs/>
        </w:rPr>
        <w:t xml:space="preserve"> out related information</w:t>
      </w:r>
      <w:r w:rsidR="00EC3653">
        <w:rPr>
          <w:bCs/>
        </w:rPr>
        <w:t xml:space="preserve"> in </w:t>
      </w:r>
      <w:r w:rsidR="00F74E52">
        <w:rPr>
          <w:bCs/>
        </w:rPr>
        <w:t>3D-Pub</w:t>
      </w:r>
      <w:r>
        <w:rPr>
          <w:bCs/>
        </w:rPr>
        <w:t xml:space="preserve"> and ITS service</w:t>
      </w:r>
      <w:r w:rsidR="00EC3653">
        <w:rPr>
          <w:bCs/>
        </w:rPr>
        <w:t xml:space="preserve"> </w:t>
      </w:r>
      <w:r w:rsidR="00EC3653" w:rsidRPr="00EC3653">
        <w:rPr>
          <w:bCs/>
        </w:rPr>
        <w:t>via key word</w:t>
      </w:r>
      <w:r>
        <w:rPr>
          <w:bCs/>
        </w:rPr>
        <w:t xml:space="preserve">. </w:t>
      </w:r>
    </w:p>
    <w:p w14:paraId="538468C3" w14:textId="77777777" w:rsidR="0022488B" w:rsidRPr="008E4662" w:rsidRDefault="0022488B" w:rsidP="0022488B">
      <w:pPr>
        <w:numPr>
          <w:ilvl w:val="0"/>
          <w:numId w:val="8"/>
        </w:numPr>
        <w:tabs>
          <w:tab w:val="left" w:pos="810"/>
        </w:tabs>
        <w:ind w:left="1080"/>
        <w:jc w:val="both"/>
        <w:rPr>
          <w:b/>
          <w:bCs/>
        </w:rPr>
      </w:pPr>
      <w:r>
        <w:rPr>
          <w:b/>
          <w:bCs/>
        </w:rPr>
        <w:t xml:space="preserve">Message Center: </w:t>
      </w:r>
      <w:r>
        <w:rPr>
          <w:bCs/>
        </w:rPr>
        <w:t>Notice newest publication message.</w:t>
      </w:r>
    </w:p>
    <w:p w14:paraId="0534BEB2" w14:textId="77777777" w:rsidR="0022488B" w:rsidRPr="008E4662" w:rsidRDefault="0022488B" w:rsidP="0022488B">
      <w:pPr>
        <w:tabs>
          <w:tab w:val="left" w:pos="810"/>
        </w:tabs>
        <w:ind w:left="1080"/>
        <w:jc w:val="both"/>
        <w:rPr>
          <w:bCs/>
        </w:rPr>
      </w:pPr>
    </w:p>
    <w:p w14:paraId="5A1F6402" w14:textId="4D9F97E0" w:rsidR="00CD60CD" w:rsidRDefault="00400841" w:rsidP="00400841">
      <w:pPr>
        <w:tabs>
          <w:tab w:val="left" w:pos="810"/>
        </w:tabs>
        <w:ind w:firstLineChars="250" w:firstLine="601"/>
        <w:rPr>
          <w:b/>
        </w:rPr>
      </w:pPr>
      <w:r>
        <w:rPr>
          <w:b/>
          <w:noProof/>
        </w:rPr>
        <w:drawing>
          <wp:inline distT="0" distB="0" distL="0" distR="0" wp14:anchorId="7E924071" wp14:editId="76912410">
            <wp:extent cx="6486521" cy="4064635"/>
            <wp:effectExtent l="0" t="0" r="0" b="0"/>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ustomer-homepage.png"/>
                    <pic:cNvPicPr/>
                  </pic:nvPicPr>
                  <pic:blipFill>
                    <a:blip r:embed="rId19">
                      <a:extLst>
                        <a:ext uri="{28A0092B-C50C-407E-A947-70E740481C1C}">
                          <a14:useLocalDpi xmlns:a14="http://schemas.microsoft.com/office/drawing/2010/main" val="0"/>
                        </a:ext>
                      </a:extLst>
                    </a:blip>
                    <a:stretch>
                      <a:fillRect/>
                    </a:stretch>
                  </pic:blipFill>
                  <pic:spPr>
                    <a:xfrm>
                      <a:off x="0" y="0"/>
                      <a:ext cx="6508945" cy="4078687"/>
                    </a:xfrm>
                    <a:prstGeom prst="rect">
                      <a:avLst/>
                    </a:prstGeom>
                  </pic:spPr>
                </pic:pic>
              </a:graphicData>
            </a:graphic>
          </wp:inline>
        </w:drawing>
      </w:r>
    </w:p>
    <w:p w14:paraId="13479D44" w14:textId="77777777" w:rsidR="00CD60CD" w:rsidRDefault="00CD60CD">
      <w:pPr>
        <w:tabs>
          <w:tab w:val="left" w:pos="810"/>
        </w:tabs>
        <w:ind w:left="840"/>
        <w:rPr>
          <w:b/>
        </w:rPr>
      </w:pPr>
    </w:p>
    <w:p w14:paraId="1E87DF91" w14:textId="77777777" w:rsidR="00CD60CD" w:rsidRDefault="00CD60CD">
      <w:pPr>
        <w:tabs>
          <w:tab w:val="left" w:pos="810"/>
        </w:tabs>
        <w:ind w:left="840"/>
        <w:rPr>
          <w:b/>
        </w:rPr>
      </w:pPr>
    </w:p>
    <w:p w14:paraId="6CB4C388" w14:textId="77777777" w:rsidR="00CD60CD" w:rsidRDefault="00CD60CD"/>
    <w:p w14:paraId="30AFC5A9" w14:textId="77777777" w:rsidR="003F0DB7" w:rsidRDefault="003F0DB7"/>
    <w:p w14:paraId="75B505EF" w14:textId="77777777" w:rsidR="003F0DB7" w:rsidRDefault="003F0DB7"/>
    <w:p w14:paraId="3CB19C7B" w14:textId="77777777" w:rsidR="003F0DB7" w:rsidRDefault="003F0DB7"/>
    <w:p w14:paraId="47CD3355" w14:textId="77777777" w:rsidR="003F0DB7" w:rsidRDefault="003F0DB7"/>
    <w:p w14:paraId="2A76866B" w14:textId="77777777" w:rsidR="00CD60CD" w:rsidRDefault="00CD60CD"/>
    <w:p w14:paraId="524CED6C" w14:textId="77777777" w:rsidR="00CD60CD" w:rsidRDefault="00CD60CD"/>
    <w:p w14:paraId="13CD3D5E" w14:textId="50A80CB8" w:rsidR="00CD60CD" w:rsidRDefault="006E2AF7">
      <w:pPr>
        <w:pStyle w:val="2"/>
        <w:numPr>
          <w:ilvl w:val="1"/>
          <w:numId w:val="0"/>
        </w:numPr>
      </w:pPr>
      <w:bookmarkStart w:id="5" w:name="_Toc467688017"/>
      <w:r>
        <w:lastRenderedPageBreak/>
        <w:t>2.1 Requirement for InQuire</w:t>
      </w:r>
      <w:r w:rsidR="00CD60CD">
        <w:t xml:space="preserve"> Tool</w:t>
      </w:r>
      <w:bookmarkEnd w:id="5"/>
    </w:p>
    <w:p w14:paraId="133BF6C5" w14:textId="717CC95E" w:rsidR="00CD60CD" w:rsidRDefault="15D2314B">
      <w:pPr>
        <w:numPr>
          <w:ilvl w:val="0"/>
          <w:numId w:val="10"/>
        </w:numPr>
        <w:tabs>
          <w:tab w:val="left" w:pos="720"/>
        </w:tabs>
      </w:pPr>
      <w:r>
        <w:t>Have a current account and p</w:t>
      </w:r>
      <w:r w:rsidR="00661296">
        <w:t xml:space="preserve">assword for </w:t>
      </w:r>
      <w:r w:rsidR="00640A0C">
        <w:t>3D-pub</w:t>
      </w:r>
      <w:r w:rsidR="00EA194E">
        <w:t>, I</w:t>
      </w:r>
      <w:r w:rsidR="00661296">
        <w:t>TS</w:t>
      </w:r>
      <w:r w:rsidR="00EA194E">
        <w:t xml:space="preserve">/WTS, </w:t>
      </w:r>
      <w:r w:rsidR="00640A0C">
        <w:t>Code/SVN</w:t>
      </w:r>
      <w:r w:rsidR="00EA194E">
        <w:t xml:space="preserve"> and VPN</w:t>
      </w:r>
      <w:r>
        <w:t xml:space="preserve">.  </w:t>
      </w:r>
    </w:p>
    <w:p w14:paraId="29A8993C" w14:textId="63310990" w:rsidR="00CD60CD" w:rsidRDefault="15D2314B">
      <w:pPr>
        <w:numPr>
          <w:ilvl w:val="0"/>
          <w:numId w:val="10"/>
        </w:numPr>
        <w:tabs>
          <w:tab w:val="left" w:pos="720"/>
        </w:tabs>
      </w:pPr>
      <w:r>
        <w:t>PC Environment: Microsoft Windows 7 and later are supported.</w:t>
      </w:r>
    </w:p>
    <w:p w14:paraId="6964309D" w14:textId="77777777" w:rsidR="00CD60CD" w:rsidRDefault="00CD60CD">
      <w:pPr>
        <w:tabs>
          <w:tab w:val="left" w:pos="720"/>
        </w:tabs>
      </w:pPr>
    </w:p>
    <w:p w14:paraId="5206AD45" w14:textId="58FEFB87" w:rsidR="00CD60CD" w:rsidRDefault="00CD60CD">
      <w:pPr>
        <w:pStyle w:val="2"/>
        <w:numPr>
          <w:ilvl w:val="1"/>
          <w:numId w:val="0"/>
        </w:numPr>
      </w:pPr>
      <w:bookmarkStart w:id="6" w:name="_Toc467688018"/>
      <w:r>
        <w:t>2.2 Account information</w:t>
      </w:r>
      <w:r w:rsidRPr="7EB547A5">
        <w:t xml:space="preserve"> </w:t>
      </w:r>
      <w:r>
        <w:t>for InQuire</w:t>
      </w:r>
      <w:bookmarkEnd w:id="6"/>
    </w:p>
    <w:p w14:paraId="3DA67DC9" w14:textId="77777777" w:rsidR="00DD6B30" w:rsidRDefault="7EB547A5">
      <w:pPr>
        <w:tabs>
          <w:tab w:val="left" w:pos="720"/>
        </w:tabs>
        <w:ind w:left="720"/>
      </w:pPr>
      <w:r>
        <w:t xml:space="preserve">After setup has finished via the installer and before executing the first launch of the tool, </w:t>
      </w:r>
      <w:r w:rsidR="00DD6B30">
        <w:t>InQuire will request t</w:t>
      </w:r>
      <w:r>
        <w:t xml:space="preserve">he account information for </w:t>
      </w:r>
      <w:r w:rsidR="00DD6B30">
        <w:t>all</w:t>
      </w:r>
      <w:r>
        <w:t xml:space="preserve"> supported </w:t>
      </w:r>
      <w:r w:rsidR="00DD6B30">
        <w:t>Insyde services.</w:t>
      </w:r>
      <w:r>
        <w:t xml:space="preserve"> To continue, please </w:t>
      </w:r>
      <w:r w:rsidR="00DD6B30">
        <w:t xml:space="preserve">provide a master password for InQuire (which is required to open and use InQuire securely) and fill in all </w:t>
      </w:r>
      <w:r>
        <w:t xml:space="preserve">account </w:t>
      </w:r>
    </w:p>
    <w:p w14:paraId="4B4E74AA" w14:textId="5931B0F1" w:rsidR="00CD60CD" w:rsidRDefault="00DD6B30" w:rsidP="00DD6B30">
      <w:pPr>
        <w:tabs>
          <w:tab w:val="left" w:pos="720"/>
        </w:tabs>
        <w:ind w:left="720"/>
      </w:pPr>
      <w:r>
        <w:t>information for the Insyde services you wish to access via InQuire.</w:t>
      </w:r>
      <w:r w:rsidR="7EB547A5">
        <w:t xml:space="preserve"> </w:t>
      </w:r>
    </w:p>
    <w:p w14:paraId="2D720360" w14:textId="77777777" w:rsidR="000254DA" w:rsidRDefault="000254DA" w:rsidP="00DD6B30">
      <w:pPr>
        <w:tabs>
          <w:tab w:val="left" w:pos="720"/>
        </w:tabs>
        <w:ind w:left="720"/>
        <w:rPr>
          <w:rFonts w:eastAsia="Calibri"/>
        </w:rPr>
      </w:pPr>
    </w:p>
    <w:p w14:paraId="7CE77BBF" w14:textId="10797E07" w:rsidR="000254DA" w:rsidRDefault="000254DA">
      <w:pPr>
        <w:tabs>
          <w:tab w:val="left" w:pos="720"/>
        </w:tabs>
        <w:jc w:val="center"/>
        <w:rPr>
          <w:rFonts w:eastAsia="Calibri"/>
        </w:rPr>
      </w:pPr>
      <w:r>
        <w:rPr>
          <w:rFonts w:eastAsia="Calibri"/>
          <w:noProof/>
        </w:rPr>
        <w:drawing>
          <wp:inline distT="0" distB="0" distL="0" distR="0" wp14:anchorId="1FE49981" wp14:editId="1FE19DDE">
            <wp:extent cx="3857625" cy="4067032"/>
            <wp:effectExtent l="0" t="0" r="0" b="0"/>
            <wp:docPr id="442814912" name="圖片 442814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814912" name="Customer-setting.png"/>
                    <pic:cNvPicPr/>
                  </pic:nvPicPr>
                  <pic:blipFill>
                    <a:blip r:embed="rId20">
                      <a:extLst>
                        <a:ext uri="{28A0092B-C50C-407E-A947-70E740481C1C}">
                          <a14:useLocalDpi xmlns:a14="http://schemas.microsoft.com/office/drawing/2010/main" val="0"/>
                        </a:ext>
                      </a:extLst>
                    </a:blip>
                    <a:stretch>
                      <a:fillRect/>
                    </a:stretch>
                  </pic:blipFill>
                  <pic:spPr>
                    <a:xfrm>
                      <a:off x="0" y="0"/>
                      <a:ext cx="3859638" cy="4069154"/>
                    </a:xfrm>
                    <a:prstGeom prst="rect">
                      <a:avLst/>
                    </a:prstGeom>
                  </pic:spPr>
                </pic:pic>
              </a:graphicData>
            </a:graphic>
          </wp:inline>
        </w:drawing>
      </w:r>
    </w:p>
    <w:p w14:paraId="36CD3C73" w14:textId="77777777" w:rsidR="00CD60CD" w:rsidRDefault="00CD60CD">
      <w:pPr>
        <w:tabs>
          <w:tab w:val="left" w:pos="720"/>
        </w:tabs>
        <w:jc w:val="center"/>
      </w:pPr>
      <w:r>
        <w:rPr>
          <w:rFonts w:eastAsia="Calibri"/>
        </w:rPr>
        <w:t xml:space="preserve">   </w:t>
      </w:r>
    </w:p>
    <w:p w14:paraId="2B17F5FF" w14:textId="7267CAA5" w:rsidR="00CD60CD" w:rsidRDefault="15D2314B">
      <w:pPr>
        <w:tabs>
          <w:tab w:val="left" w:pos="720"/>
        </w:tabs>
        <w:ind w:left="720"/>
        <w:rPr>
          <w:b/>
        </w:rPr>
      </w:pPr>
      <w:r>
        <w:t>The following account settings are requested for each service function.</w:t>
      </w:r>
    </w:p>
    <w:p w14:paraId="51C285DE" w14:textId="77777777" w:rsidR="00CD60CD" w:rsidRDefault="7EB547A5" w:rsidP="005E07CD">
      <w:pPr>
        <w:pStyle w:val="af4"/>
        <w:numPr>
          <w:ilvl w:val="0"/>
          <w:numId w:val="25"/>
        </w:numPr>
      </w:pPr>
      <w:r w:rsidRPr="005E07CD">
        <w:rPr>
          <w:b/>
          <w:bCs/>
        </w:rPr>
        <w:t>Master password</w:t>
      </w:r>
      <w:r>
        <w:t xml:space="preserve">: </w:t>
      </w:r>
    </w:p>
    <w:p w14:paraId="2151E53C" w14:textId="5E46B004" w:rsidR="00CD60CD" w:rsidRDefault="00163E5A" w:rsidP="005E07CD">
      <w:pPr>
        <w:pStyle w:val="af4"/>
        <w:numPr>
          <w:ilvl w:val="0"/>
          <w:numId w:val="23"/>
        </w:numPr>
        <w:tabs>
          <w:tab w:val="left" w:pos="720"/>
        </w:tabs>
        <w:ind w:leftChars="300" w:left="1200"/>
      </w:pPr>
      <w:r>
        <w:t>Please input your e-mail.</w:t>
      </w:r>
      <w:r w:rsidR="7EB547A5">
        <w:t xml:space="preserve"> </w:t>
      </w:r>
    </w:p>
    <w:p w14:paraId="79CE1C51" w14:textId="6CB06405" w:rsidR="00CD60CD" w:rsidRPr="005E07CD" w:rsidRDefault="7EB547A5" w:rsidP="005E07CD">
      <w:pPr>
        <w:pStyle w:val="af4"/>
        <w:numPr>
          <w:ilvl w:val="0"/>
          <w:numId w:val="23"/>
        </w:numPr>
        <w:tabs>
          <w:tab w:val="left" w:pos="720"/>
        </w:tabs>
        <w:ind w:leftChars="300" w:left="1200"/>
        <w:rPr>
          <w:b/>
        </w:rPr>
      </w:pPr>
      <w:r>
        <w:t>The master password is requested when entering InQuire. Please input your master password.</w:t>
      </w:r>
    </w:p>
    <w:p w14:paraId="11D27502" w14:textId="4BFBE4E2" w:rsidR="00CD60CD" w:rsidRPr="005E07CD" w:rsidRDefault="008249A5" w:rsidP="00C02D10">
      <w:pPr>
        <w:pStyle w:val="af4"/>
        <w:numPr>
          <w:ilvl w:val="0"/>
          <w:numId w:val="26"/>
        </w:numPr>
        <w:tabs>
          <w:tab w:val="left" w:pos="720"/>
        </w:tabs>
        <w:rPr>
          <w:b/>
          <w:bCs/>
        </w:rPr>
      </w:pPr>
      <w:r>
        <w:rPr>
          <w:b/>
          <w:bCs/>
        </w:rPr>
        <w:t>3D-Pub</w:t>
      </w:r>
      <w:r w:rsidR="7EB547A5">
        <w:t xml:space="preserve">: Used when logging into 3D-pub service. </w:t>
      </w:r>
    </w:p>
    <w:p w14:paraId="27675419" w14:textId="60DF24C4" w:rsidR="00CD60CD" w:rsidRPr="005E07CD" w:rsidRDefault="008E4662" w:rsidP="00C02D10">
      <w:pPr>
        <w:pStyle w:val="af4"/>
        <w:numPr>
          <w:ilvl w:val="0"/>
          <w:numId w:val="26"/>
        </w:numPr>
        <w:tabs>
          <w:tab w:val="left" w:pos="720"/>
        </w:tabs>
        <w:rPr>
          <w:b/>
          <w:bCs/>
        </w:rPr>
      </w:pPr>
      <w:r>
        <w:rPr>
          <w:b/>
          <w:bCs/>
        </w:rPr>
        <w:t>I</w:t>
      </w:r>
      <w:r w:rsidR="00F60562">
        <w:rPr>
          <w:b/>
          <w:bCs/>
        </w:rPr>
        <w:t>TS</w:t>
      </w:r>
      <w:r w:rsidR="008D2B81">
        <w:rPr>
          <w:b/>
          <w:bCs/>
        </w:rPr>
        <w:t>/WTS</w:t>
      </w:r>
      <w:r w:rsidR="00F60562">
        <w:t xml:space="preserve">: Used </w:t>
      </w:r>
      <w:r w:rsidR="008249A5">
        <w:t xml:space="preserve">when logging into </w:t>
      </w:r>
      <w:r>
        <w:t>ITS</w:t>
      </w:r>
      <w:r w:rsidR="15D2314B">
        <w:t xml:space="preserve"> service. </w:t>
      </w:r>
    </w:p>
    <w:p w14:paraId="1F127923" w14:textId="278654A3" w:rsidR="00CD60CD" w:rsidRPr="005E07CD" w:rsidRDefault="008249A5" w:rsidP="00C02D10">
      <w:pPr>
        <w:pStyle w:val="af4"/>
        <w:numPr>
          <w:ilvl w:val="0"/>
          <w:numId w:val="26"/>
        </w:numPr>
        <w:tabs>
          <w:tab w:val="left" w:pos="720"/>
        </w:tabs>
        <w:rPr>
          <w:b/>
          <w:bCs/>
        </w:rPr>
      </w:pPr>
      <w:r>
        <w:rPr>
          <w:b/>
          <w:bCs/>
        </w:rPr>
        <w:t>CODE/SVN</w:t>
      </w:r>
      <w:r w:rsidR="15D2314B">
        <w:t>: Used when lo</w:t>
      </w:r>
      <w:r>
        <w:t xml:space="preserve">gging into </w:t>
      </w:r>
      <w:r w:rsidR="00163E5A">
        <w:t>CODE</w:t>
      </w:r>
      <w:r>
        <w:t>/SVN service.</w:t>
      </w:r>
    </w:p>
    <w:p w14:paraId="48F85844" w14:textId="0E5E2829" w:rsidR="00CD60CD" w:rsidRPr="008D2B81" w:rsidRDefault="7EB547A5" w:rsidP="00C02D10">
      <w:pPr>
        <w:pStyle w:val="af4"/>
        <w:numPr>
          <w:ilvl w:val="0"/>
          <w:numId w:val="26"/>
        </w:numPr>
        <w:tabs>
          <w:tab w:val="left" w:pos="720"/>
        </w:tabs>
        <w:rPr>
          <w:rFonts w:eastAsia="Calibri"/>
        </w:rPr>
      </w:pPr>
      <w:r w:rsidRPr="005E07CD">
        <w:rPr>
          <w:b/>
          <w:bCs/>
        </w:rPr>
        <w:t>VPN</w:t>
      </w:r>
      <w:r>
        <w:t>: Used when logging into VPN to connect to Insyde services from an external location.</w:t>
      </w:r>
    </w:p>
    <w:p w14:paraId="2C89F743" w14:textId="77777777" w:rsidR="008D2B81" w:rsidRPr="005E07CD" w:rsidRDefault="008D2B81" w:rsidP="008D2B81">
      <w:pPr>
        <w:pStyle w:val="af4"/>
        <w:tabs>
          <w:tab w:val="left" w:pos="720"/>
        </w:tabs>
        <w:ind w:left="1200"/>
        <w:rPr>
          <w:rFonts w:eastAsia="Calibri"/>
        </w:rPr>
      </w:pPr>
    </w:p>
    <w:p w14:paraId="1E27C1D6" w14:textId="1A99A750" w:rsidR="008249A5" w:rsidRDefault="00CD60CD">
      <w:pPr>
        <w:tabs>
          <w:tab w:val="left" w:pos="720"/>
        </w:tabs>
        <w:rPr>
          <w:rFonts w:eastAsia="Calibri"/>
        </w:rPr>
      </w:pPr>
      <w:r>
        <w:rPr>
          <w:rFonts w:eastAsia="Calibri"/>
        </w:rPr>
        <w:t xml:space="preserve">   </w:t>
      </w:r>
      <w:r w:rsidR="008D2B81">
        <w:rPr>
          <w:rFonts w:eastAsia="Calibri"/>
        </w:rPr>
        <w:t xml:space="preserve">       </w:t>
      </w:r>
      <w:r>
        <w:rPr>
          <w:rFonts w:eastAsia="Calibri"/>
        </w:rPr>
        <w:t xml:space="preserve"> </w:t>
      </w:r>
    </w:p>
    <w:p w14:paraId="7644032F" w14:textId="77777777" w:rsidR="008249A5" w:rsidRDefault="008249A5">
      <w:pPr>
        <w:tabs>
          <w:tab w:val="left" w:pos="720"/>
        </w:tabs>
        <w:rPr>
          <w:rFonts w:eastAsia="Calibri"/>
        </w:rPr>
      </w:pPr>
    </w:p>
    <w:p w14:paraId="03FE332E" w14:textId="77777777" w:rsidR="00CD60CD" w:rsidRDefault="00CD60CD">
      <w:pPr>
        <w:pStyle w:val="2"/>
        <w:numPr>
          <w:ilvl w:val="1"/>
          <w:numId w:val="0"/>
        </w:numPr>
        <w:rPr>
          <w:rFonts w:eastAsia="Calibri" w:cs="Calibri"/>
        </w:rPr>
      </w:pPr>
      <w:bookmarkStart w:id="7" w:name="_Toc467688019"/>
      <w:r>
        <w:lastRenderedPageBreak/>
        <w:t>2.3 Home page</w:t>
      </w:r>
      <w:bookmarkEnd w:id="7"/>
    </w:p>
    <w:p w14:paraId="1296B1DB" w14:textId="03AF0356" w:rsidR="00CD60CD" w:rsidRDefault="7EB547A5">
      <w:pPr>
        <w:pStyle w:val="af2"/>
      </w:pPr>
      <w:r w:rsidRPr="7EB547A5">
        <w:rPr>
          <w:rFonts w:eastAsia="Calibri" w:cs="Calibri"/>
        </w:rPr>
        <w:t xml:space="preserve">The </w:t>
      </w:r>
      <w:r>
        <w:t xml:space="preserve">following is the main page of InQuire that shows relevant information (such as Insyde software's web site) when you login to InQuire or use the home button.  </w:t>
      </w:r>
    </w:p>
    <w:p w14:paraId="5877A30C" w14:textId="77777777" w:rsidR="008249A5" w:rsidRDefault="008249A5">
      <w:pPr>
        <w:pStyle w:val="af2"/>
      </w:pPr>
    </w:p>
    <w:p w14:paraId="496BA154" w14:textId="305C2799" w:rsidR="00CD60CD" w:rsidRDefault="00400841">
      <w:pPr>
        <w:pStyle w:val="af2"/>
      </w:pPr>
      <w:r>
        <w:rPr>
          <w:noProof/>
        </w:rPr>
        <w:drawing>
          <wp:inline distT="0" distB="0" distL="0" distR="0" wp14:anchorId="5A67DD4A" wp14:editId="1D54C1B6">
            <wp:extent cx="6606743" cy="4065562"/>
            <wp:effectExtent l="0" t="0" r="381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ustomer-homepage.png"/>
                    <pic:cNvPicPr/>
                  </pic:nvPicPr>
                  <pic:blipFill>
                    <a:blip r:embed="rId19">
                      <a:extLst>
                        <a:ext uri="{28A0092B-C50C-407E-A947-70E740481C1C}">
                          <a14:useLocalDpi xmlns:a14="http://schemas.microsoft.com/office/drawing/2010/main" val="0"/>
                        </a:ext>
                      </a:extLst>
                    </a:blip>
                    <a:stretch>
                      <a:fillRect/>
                    </a:stretch>
                  </pic:blipFill>
                  <pic:spPr>
                    <a:xfrm>
                      <a:off x="0" y="0"/>
                      <a:ext cx="6612308" cy="4068986"/>
                    </a:xfrm>
                    <a:prstGeom prst="rect">
                      <a:avLst/>
                    </a:prstGeom>
                  </pic:spPr>
                </pic:pic>
              </a:graphicData>
            </a:graphic>
          </wp:inline>
        </w:drawing>
      </w:r>
    </w:p>
    <w:p w14:paraId="57D3C9BA" w14:textId="77777777" w:rsidR="00CD60CD" w:rsidRDefault="00CD60CD">
      <w:pPr>
        <w:pStyle w:val="af2"/>
      </w:pPr>
    </w:p>
    <w:p w14:paraId="3CDA512B" w14:textId="77777777" w:rsidR="00CD60CD" w:rsidRDefault="00CD60CD">
      <w:pPr>
        <w:pStyle w:val="af2"/>
      </w:pPr>
    </w:p>
    <w:p w14:paraId="4AE8CE1B" w14:textId="77777777" w:rsidR="00CD60CD" w:rsidRDefault="00CD60CD">
      <w:pPr>
        <w:pStyle w:val="af2"/>
      </w:pPr>
    </w:p>
    <w:p w14:paraId="12C8FCB4" w14:textId="77777777" w:rsidR="00CD60CD" w:rsidRDefault="00CD60CD">
      <w:pPr>
        <w:pStyle w:val="af2"/>
      </w:pPr>
    </w:p>
    <w:p w14:paraId="0F311884" w14:textId="77777777" w:rsidR="00CD60CD" w:rsidRDefault="00CD60CD">
      <w:pPr>
        <w:pStyle w:val="af2"/>
      </w:pPr>
    </w:p>
    <w:p w14:paraId="1B986B85" w14:textId="77777777" w:rsidR="00CD60CD" w:rsidRDefault="00CD60CD">
      <w:pPr>
        <w:pStyle w:val="af2"/>
      </w:pPr>
    </w:p>
    <w:p w14:paraId="25BD8DA9" w14:textId="77777777" w:rsidR="00CD60CD" w:rsidRDefault="00CD60CD">
      <w:pPr>
        <w:pStyle w:val="af2"/>
      </w:pPr>
    </w:p>
    <w:p w14:paraId="16F8899E" w14:textId="77777777" w:rsidR="00CD60CD" w:rsidRDefault="00CD60CD">
      <w:pPr>
        <w:pStyle w:val="af2"/>
      </w:pPr>
    </w:p>
    <w:p w14:paraId="34760E35" w14:textId="77777777" w:rsidR="00CD60CD" w:rsidRDefault="00CD60CD">
      <w:pPr>
        <w:pStyle w:val="af2"/>
      </w:pPr>
    </w:p>
    <w:p w14:paraId="093132A6" w14:textId="77777777" w:rsidR="00CD60CD" w:rsidRDefault="00CD60CD">
      <w:pPr>
        <w:pStyle w:val="af2"/>
      </w:pPr>
    </w:p>
    <w:p w14:paraId="2379DD1E" w14:textId="77777777" w:rsidR="00CD60CD" w:rsidRDefault="00CD60CD">
      <w:pPr>
        <w:pStyle w:val="af2"/>
      </w:pPr>
    </w:p>
    <w:p w14:paraId="324CD6E9" w14:textId="77777777" w:rsidR="00CD60CD" w:rsidRDefault="00CD60CD">
      <w:pPr>
        <w:pStyle w:val="af2"/>
      </w:pPr>
    </w:p>
    <w:p w14:paraId="2ECA0A64" w14:textId="77777777" w:rsidR="00CD60CD" w:rsidRDefault="00CD60CD">
      <w:pPr>
        <w:pStyle w:val="af2"/>
      </w:pPr>
    </w:p>
    <w:p w14:paraId="0409727C" w14:textId="77777777" w:rsidR="00CD60CD" w:rsidRDefault="00CD60CD">
      <w:pPr>
        <w:pStyle w:val="af2"/>
      </w:pPr>
    </w:p>
    <w:p w14:paraId="71E0888A" w14:textId="77777777" w:rsidR="00CD60CD" w:rsidRDefault="00CD60CD">
      <w:pPr>
        <w:pStyle w:val="af2"/>
      </w:pPr>
    </w:p>
    <w:p w14:paraId="596AE65D" w14:textId="77777777" w:rsidR="00CD60CD" w:rsidRDefault="00CD60CD">
      <w:pPr>
        <w:pStyle w:val="af2"/>
      </w:pPr>
    </w:p>
    <w:p w14:paraId="3DA320EF" w14:textId="77777777" w:rsidR="008249A5" w:rsidRDefault="008249A5">
      <w:pPr>
        <w:pStyle w:val="af2"/>
      </w:pPr>
    </w:p>
    <w:p w14:paraId="4DEFF2BA" w14:textId="77777777" w:rsidR="00CD60CD" w:rsidRDefault="00CD60CD">
      <w:pPr>
        <w:pStyle w:val="af2"/>
      </w:pPr>
    </w:p>
    <w:p w14:paraId="57E6135D" w14:textId="77777777" w:rsidR="00CD60CD" w:rsidRDefault="00CD60CD">
      <w:pPr>
        <w:pStyle w:val="af2"/>
      </w:pPr>
    </w:p>
    <w:p w14:paraId="48124B61" w14:textId="77777777" w:rsidR="00CD60CD" w:rsidRDefault="00CD60CD">
      <w:pPr>
        <w:pStyle w:val="af2"/>
      </w:pPr>
    </w:p>
    <w:p w14:paraId="583890F3" w14:textId="77777777" w:rsidR="00CD60CD" w:rsidRDefault="00CD60CD">
      <w:pPr>
        <w:pStyle w:val="2"/>
        <w:numPr>
          <w:ilvl w:val="1"/>
          <w:numId w:val="0"/>
        </w:numPr>
      </w:pPr>
      <w:bookmarkStart w:id="8" w:name="__RefHeading__65_1929984121"/>
      <w:bookmarkStart w:id="9" w:name="__RefHeading__74_1840407739"/>
      <w:bookmarkStart w:id="10" w:name="__RefHeading__110_2111186090"/>
      <w:bookmarkStart w:id="11" w:name="_Toc467688020"/>
      <w:bookmarkEnd w:id="8"/>
      <w:bookmarkEnd w:id="9"/>
      <w:bookmarkEnd w:id="10"/>
      <w:r>
        <w:lastRenderedPageBreak/>
        <w:t>2.4 3D-Pub</w:t>
      </w:r>
      <w:bookmarkEnd w:id="11"/>
    </w:p>
    <w:p w14:paraId="5DC68AA8" w14:textId="5D15BD03" w:rsidR="00CD60CD" w:rsidRDefault="15D2314B">
      <w:pPr>
        <w:pStyle w:val="af2"/>
      </w:pPr>
      <w:r>
        <w:t>3D-Pub is publication service page that can retrieve information from subscribed publications through this service. In order to easy query information, there are related nodes of classifying information in tree view on left side. When you click one of nodes in the tree view you would like to query, it will present related information on a publication list.</w:t>
      </w:r>
    </w:p>
    <w:p w14:paraId="23E72091" w14:textId="77777777" w:rsidR="00CD60CD" w:rsidRDefault="00CD60CD">
      <w:pPr>
        <w:pStyle w:val="af2"/>
      </w:pPr>
    </w:p>
    <w:p w14:paraId="17BAC350" w14:textId="7C9947F2" w:rsidR="00CD60CD" w:rsidRDefault="00400841">
      <w:pPr>
        <w:pStyle w:val="af2"/>
      </w:pPr>
      <w:r>
        <w:rPr>
          <w:noProof/>
        </w:rPr>
        <w:drawing>
          <wp:inline distT="0" distB="0" distL="0" distR="0" wp14:anchorId="1F6A138A" wp14:editId="0CCD83DF">
            <wp:extent cx="6555548" cy="4065905"/>
            <wp:effectExtent l="0" t="0" r="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ustomer-3DPUB.png"/>
                    <pic:cNvPicPr/>
                  </pic:nvPicPr>
                  <pic:blipFill>
                    <a:blip r:embed="rId21">
                      <a:extLst>
                        <a:ext uri="{28A0092B-C50C-407E-A947-70E740481C1C}">
                          <a14:useLocalDpi xmlns:a14="http://schemas.microsoft.com/office/drawing/2010/main" val="0"/>
                        </a:ext>
                      </a:extLst>
                    </a:blip>
                    <a:stretch>
                      <a:fillRect/>
                    </a:stretch>
                  </pic:blipFill>
                  <pic:spPr>
                    <a:xfrm>
                      <a:off x="0" y="0"/>
                      <a:ext cx="6563572" cy="4070881"/>
                    </a:xfrm>
                    <a:prstGeom prst="rect">
                      <a:avLst/>
                    </a:prstGeom>
                  </pic:spPr>
                </pic:pic>
              </a:graphicData>
            </a:graphic>
          </wp:inline>
        </w:drawing>
      </w:r>
    </w:p>
    <w:p w14:paraId="1942B971" w14:textId="77777777" w:rsidR="00CD60CD" w:rsidRDefault="00CD60CD">
      <w:pPr>
        <w:pStyle w:val="af2"/>
      </w:pPr>
    </w:p>
    <w:p w14:paraId="21739365" w14:textId="77777777" w:rsidR="00CD60CD" w:rsidRDefault="00CD60CD">
      <w:pPr>
        <w:pStyle w:val="af2"/>
      </w:pPr>
    </w:p>
    <w:p w14:paraId="5033D95D" w14:textId="77777777" w:rsidR="00BC0A25" w:rsidRPr="00D44BD6" w:rsidRDefault="00BC0A25">
      <w:pPr>
        <w:pStyle w:val="af2"/>
      </w:pPr>
    </w:p>
    <w:p w14:paraId="0BFD9F7C" w14:textId="7690F0B4" w:rsidR="00CD60CD" w:rsidRDefault="00CD60CD" w:rsidP="00BC0A25">
      <w:pPr>
        <w:pStyle w:val="af2"/>
        <w:ind w:firstLineChars="50" w:firstLine="120"/>
        <w:rPr>
          <w:noProof/>
        </w:rPr>
      </w:pPr>
    </w:p>
    <w:p w14:paraId="316F30F0" w14:textId="77777777" w:rsidR="0022488B" w:rsidRDefault="0022488B" w:rsidP="00BC0A25">
      <w:pPr>
        <w:pStyle w:val="af2"/>
        <w:ind w:firstLineChars="50" w:firstLine="120"/>
        <w:rPr>
          <w:noProof/>
        </w:rPr>
      </w:pPr>
    </w:p>
    <w:p w14:paraId="3F9CE955" w14:textId="77777777" w:rsidR="0022488B" w:rsidRDefault="0022488B" w:rsidP="00BC0A25">
      <w:pPr>
        <w:pStyle w:val="af2"/>
        <w:ind w:firstLineChars="50" w:firstLine="120"/>
        <w:rPr>
          <w:noProof/>
        </w:rPr>
      </w:pPr>
    </w:p>
    <w:p w14:paraId="01B02E3C" w14:textId="77777777" w:rsidR="0022488B" w:rsidRDefault="0022488B" w:rsidP="00BC0A25">
      <w:pPr>
        <w:pStyle w:val="af2"/>
        <w:ind w:firstLineChars="50" w:firstLine="120"/>
        <w:rPr>
          <w:noProof/>
        </w:rPr>
      </w:pPr>
    </w:p>
    <w:p w14:paraId="5EEA6ACB" w14:textId="77777777" w:rsidR="0022488B" w:rsidRDefault="0022488B" w:rsidP="00BC0A25">
      <w:pPr>
        <w:pStyle w:val="af2"/>
        <w:ind w:firstLineChars="50" w:firstLine="120"/>
        <w:rPr>
          <w:noProof/>
        </w:rPr>
      </w:pPr>
    </w:p>
    <w:p w14:paraId="620FD406" w14:textId="77777777" w:rsidR="0022488B" w:rsidRDefault="0022488B" w:rsidP="00BC0A25">
      <w:pPr>
        <w:pStyle w:val="af2"/>
        <w:ind w:firstLineChars="50" w:firstLine="120"/>
        <w:rPr>
          <w:noProof/>
        </w:rPr>
      </w:pPr>
    </w:p>
    <w:p w14:paraId="1445D8B4" w14:textId="77777777" w:rsidR="0022488B" w:rsidRDefault="0022488B" w:rsidP="00BC0A25">
      <w:pPr>
        <w:pStyle w:val="af2"/>
        <w:ind w:firstLineChars="50" w:firstLine="120"/>
        <w:rPr>
          <w:noProof/>
        </w:rPr>
      </w:pPr>
    </w:p>
    <w:p w14:paraId="569721CB" w14:textId="77777777" w:rsidR="0022488B" w:rsidRDefault="0022488B" w:rsidP="00BC0A25">
      <w:pPr>
        <w:pStyle w:val="af2"/>
        <w:ind w:firstLineChars="50" w:firstLine="120"/>
        <w:rPr>
          <w:noProof/>
        </w:rPr>
      </w:pPr>
    </w:p>
    <w:p w14:paraId="7EF84F9E" w14:textId="77777777" w:rsidR="0022488B" w:rsidRDefault="0022488B" w:rsidP="00BC0A25">
      <w:pPr>
        <w:pStyle w:val="af2"/>
        <w:ind w:firstLineChars="50" w:firstLine="120"/>
        <w:rPr>
          <w:noProof/>
        </w:rPr>
      </w:pPr>
    </w:p>
    <w:p w14:paraId="17136FAA" w14:textId="77777777" w:rsidR="0022488B" w:rsidRDefault="0022488B" w:rsidP="00BC0A25">
      <w:pPr>
        <w:pStyle w:val="af2"/>
        <w:ind w:firstLineChars="50" w:firstLine="120"/>
        <w:rPr>
          <w:noProof/>
        </w:rPr>
      </w:pPr>
    </w:p>
    <w:p w14:paraId="5FAF8B9F" w14:textId="77777777" w:rsidR="0022488B" w:rsidRDefault="0022488B" w:rsidP="00BC0A25">
      <w:pPr>
        <w:pStyle w:val="af2"/>
        <w:ind w:firstLineChars="50" w:firstLine="120"/>
        <w:rPr>
          <w:noProof/>
        </w:rPr>
      </w:pPr>
    </w:p>
    <w:p w14:paraId="6C8C3BCF" w14:textId="77777777" w:rsidR="0022488B" w:rsidRDefault="0022488B" w:rsidP="00BC0A25">
      <w:pPr>
        <w:pStyle w:val="af2"/>
        <w:ind w:firstLineChars="50" w:firstLine="120"/>
        <w:rPr>
          <w:noProof/>
        </w:rPr>
      </w:pPr>
    </w:p>
    <w:p w14:paraId="5ADF675D" w14:textId="77777777" w:rsidR="0022488B" w:rsidRDefault="0022488B" w:rsidP="00BC0A25">
      <w:pPr>
        <w:pStyle w:val="af2"/>
        <w:ind w:firstLineChars="50" w:firstLine="120"/>
      </w:pPr>
    </w:p>
    <w:p w14:paraId="6029519B" w14:textId="77777777" w:rsidR="00CD60CD" w:rsidRDefault="00CD60CD">
      <w:pPr>
        <w:pStyle w:val="af2"/>
      </w:pPr>
    </w:p>
    <w:p w14:paraId="6108CBF8" w14:textId="77777777" w:rsidR="00CD60CD" w:rsidRDefault="00CD60CD">
      <w:pPr>
        <w:pStyle w:val="af2"/>
      </w:pPr>
    </w:p>
    <w:p w14:paraId="7AD9EB63" w14:textId="77777777" w:rsidR="00CD60CD" w:rsidRDefault="00CD60CD">
      <w:pPr>
        <w:pStyle w:val="af2"/>
      </w:pPr>
    </w:p>
    <w:p w14:paraId="72F145E3" w14:textId="77777777" w:rsidR="00CD60CD" w:rsidRDefault="00CD60CD">
      <w:pPr>
        <w:pStyle w:val="af2"/>
      </w:pPr>
    </w:p>
    <w:p w14:paraId="15E1467D" w14:textId="77777777" w:rsidR="00CD60CD" w:rsidRDefault="00CD60CD">
      <w:pPr>
        <w:pStyle w:val="2"/>
        <w:numPr>
          <w:ilvl w:val="1"/>
          <w:numId w:val="0"/>
        </w:numPr>
      </w:pPr>
      <w:bookmarkStart w:id="12" w:name="_Toc467688021"/>
      <w:r>
        <w:lastRenderedPageBreak/>
        <w:t>2.5 CODE</w:t>
      </w:r>
      <w:bookmarkEnd w:id="12"/>
    </w:p>
    <w:p w14:paraId="16AB815B" w14:textId="2AED56D3" w:rsidR="00CD60CD" w:rsidRDefault="00463001">
      <w:pPr>
        <w:tabs>
          <w:tab w:val="left" w:pos="810"/>
        </w:tabs>
        <w:ind w:left="1080" w:hanging="480"/>
      </w:pPr>
      <w:r w:rsidRPr="00463001">
        <w:t>CODE is a source code repository list page that allows authorized review of each source code repository</w:t>
      </w:r>
      <w:r>
        <w:t>.</w:t>
      </w:r>
    </w:p>
    <w:p w14:paraId="6FB8688D" w14:textId="0C4D7F53" w:rsidR="00463001" w:rsidRDefault="00463001">
      <w:pPr>
        <w:tabs>
          <w:tab w:val="left" w:pos="810"/>
        </w:tabs>
        <w:ind w:left="1080" w:hanging="480"/>
        <w:rPr>
          <w:noProof/>
        </w:rPr>
      </w:pPr>
    </w:p>
    <w:p w14:paraId="141A4FFF" w14:textId="017504AC" w:rsidR="00902265" w:rsidRDefault="00400841">
      <w:pPr>
        <w:tabs>
          <w:tab w:val="left" w:pos="810"/>
        </w:tabs>
        <w:ind w:left="1080" w:hanging="480"/>
      </w:pPr>
      <w:r>
        <w:rPr>
          <w:noProof/>
        </w:rPr>
        <w:drawing>
          <wp:inline distT="0" distB="0" distL="0" distR="0" wp14:anchorId="0140EFEA" wp14:editId="2340B84E">
            <wp:extent cx="6719450" cy="4069080"/>
            <wp:effectExtent l="0" t="0" r="5715" b="762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ustomer-CODE.png"/>
                    <pic:cNvPicPr/>
                  </pic:nvPicPr>
                  <pic:blipFill>
                    <a:blip r:embed="rId22">
                      <a:extLst>
                        <a:ext uri="{28A0092B-C50C-407E-A947-70E740481C1C}">
                          <a14:useLocalDpi xmlns:a14="http://schemas.microsoft.com/office/drawing/2010/main" val="0"/>
                        </a:ext>
                      </a:extLst>
                    </a:blip>
                    <a:stretch>
                      <a:fillRect/>
                    </a:stretch>
                  </pic:blipFill>
                  <pic:spPr>
                    <a:xfrm>
                      <a:off x="0" y="0"/>
                      <a:ext cx="6723359" cy="4071447"/>
                    </a:xfrm>
                    <a:prstGeom prst="rect">
                      <a:avLst/>
                    </a:prstGeom>
                  </pic:spPr>
                </pic:pic>
              </a:graphicData>
            </a:graphic>
          </wp:inline>
        </w:drawing>
      </w:r>
    </w:p>
    <w:p w14:paraId="53748352" w14:textId="37AB663D" w:rsidR="00CD60CD" w:rsidRDefault="00CD60CD">
      <w:pPr>
        <w:pStyle w:val="af2"/>
      </w:pPr>
    </w:p>
    <w:p w14:paraId="1B803574" w14:textId="749E42D3" w:rsidR="00CD60CD" w:rsidRDefault="00CD60CD">
      <w:pPr>
        <w:pStyle w:val="af2"/>
      </w:pPr>
    </w:p>
    <w:p w14:paraId="4D1BA39C" w14:textId="77777777" w:rsidR="00CD60CD" w:rsidRDefault="00CD60CD">
      <w:pPr>
        <w:pStyle w:val="af2"/>
      </w:pPr>
    </w:p>
    <w:p w14:paraId="360E4073" w14:textId="77777777" w:rsidR="00CD60CD" w:rsidRDefault="00CD60CD">
      <w:pPr>
        <w:pStyle w:val="af2"/>
      </w:pPr>
    </w:p>
    <w:p w14:paraId="3AB09E7D" w14:textId="77777777" w:rsidR="00CD60CD" w:rsidRDefault="00CD60CD">
      <w:pPr>
        <w:pStyle w:val="af2"/>
      </w:pPr>
    </w:p>
    <w:p w14:paraId="5E045161" w14:textId="77777777" w:rsidR="00CD60CD" w:rsidRDefault="00CD60CD">
      <w:pPr>
        <w:pStyle w:val="af2"/>
      </w:pPr>
    </w:p>
    <w:p w14:paraId="71331060" w14:textId="77777777" w:rsidR="00CD60CD" w:rsidRDefault="00CD60CD">
      <w:pPr>
        <w:pStyle w:val="af2"/>
      </w:pPr>
    </w:p>
    <w:p w14:paraId="4467A6A2" w14:textId="77777777" w:rsidR="00CD60CD" w:rsidRDefault="00CD60CD">
      <w:pPr>
        <w:pStyle w:val="af2"/>
      </w:pPr>
    </w:p>
    <w:p w14:paraId="33ECA929" w14:textId="77777777" w:rsidR="00CD60CD" w:rsidRDefault="00CD60CD">
      <w:pPr>
        <w:pStyle w:val="af2"/>
      </w:pPr>
    </w:p>
    <w:p w14:paraId="251F8DDB" w14:textId="77777777" w:rsidR="00CD60CD" w:rsidRDefault="00CD60CD">
      <w:pPr>
        <w:pStyle w:val="af2"/>
      </w:pPr>
    </w:p>
    <w:p w14:paraId="1DB3CBDA" w14:textId="77777777" w:rsidR="00CD60CD" w:rsidRDefault="00CD60CD">
      <w:pPr>
        <w:pStyle w:val="af2"/>
      </w:pPr>
    </w:p>
    <w:p w14:paraId="79864342" w14:textId="77777777" w:rsidR="00CD60CD" w:rsidRDefault="00CD60CD">
      <w:pPr>
        <w:pStyle w:val="af2"/>
      </w:pPr>
    </w:p>
    <w:p w14:paraId="6DBD851E" w14:textId="77777777" w:rsidR="00CD60CD" w:rsidRDefault="00CD60CD">
      <w:pPr>
        <w:pStyle w:val="af2"/>
      </w:pPr>
    </w:p>
    <w:p w14:paraId="0F9ACC09" w14:textId="77777777" w:rsidR="00CD60CD" w:rsidRDefault="00CD60CD">
      <w:pPr>
        <w:pStyle w:val="af2"/>
      </w:pPr>
    </w:p>
    <w:p w14:paraId="45943C0D" w14:textId="77777777" w:rsidR="00CD60CD" w:rsidRDefault="00CD60CD">
      <w:pPr>
        <w:pStyle w:val="af2"/>
      </w:pPr>
    </w:p>
    <w:p w14:paraId="5E47C1AA" w14:textId="77777777" w:rsidR="00902265" w:rsidRDefault="00902265">
      <w:pPr>
        <w:pStyle w:val="af2"/>
      </w:pPr>
    </w:p>
    <w:p w14:paraId="01DD8103" w14:textId="77777777" w:rsidR="00902265" w:rsidRDefault="00902265">
      <w:pPr>
        <w:pStyle w:val="af2"/>
      </w:pPr>
    </w:p>
    <w:p w14:paraId="29AAF2EF" w14:textId="77777777" w:rsidR="00902265" w:rsidRDefault="00902265">
      <w:pPr>
        <w:pStyle w:val="af2"/>
      </w:pPr>
    </w:p>
    <w:p w14:paraId="1E368010" w14:textId="77777777" w:rsidR="00902265" w:rsidRDefault="00902265">
      <w:pPr>
        <w:pStyle w:val="af2"/>
      </w:pPr>
    </w:p>
    <w:p w14:paraId="2BDBAA00" w14:textId="77777777" w:rsidR="00902265" w:rsidRDefault="00902265">
      <w:pPr>
        <w:pStyle w:val="af2"/>
      </w:pPr>
    </w:p>
    <w:p w14:paraId="35EFBDA5" w14:textId="77777777" w:rsidR="00CD60CD" w:rsidRDefault="00CD60CD">
      <w:pPr>
        <w:pStyle w:val="af2"/>
      </w:pPr>
    </w:p>
    <w:p w14:paraId="00358C10" w14:textId="77777777" w:rsidR="00CD60CD" w:rsidRDefault="00CD60CD">
      <w:pPr>
        <w:pStyle w:val="af2"/>
      </w:pPr>
    </w:p>
    <w:p w14:paraId="7A8290BB" w14:textId="1036E3A5" w:rsidR="00CD60CD" w:rsidRDefault="0022488B">
      <w:pPr>
        <w:pStyle w:val="2"/>
        <w:numPr>
          <w:ilvl w:val="1"/>
          <w:numId w:val="0"/>
        </w:numPr>
      </w:pPr>
      <w:bookmarkStart w:id="13" w:name="_Toc467688022"/>
      <w:r>
        <w:lastRenderedPageBreak/>
        <w:t>2.6 I</w:t>
      </w:r>
      <w:r w:rsidR="00CD60CD">
        <w:t>TS</w:t>
      </w:r>
      <w:bookmarkEnd w:id="13"/>
    </w:p>
    <w:p w14:paraId="7AA966A7" w14:textId="22F1B5CA" w:rsidR="00CD60CD" w:rsidRDefault="0022488B">
      <w:pPr>
        <w:tabs>
          <w:tab w:val="left" w:pos="810"/>
        </w:tabs>
        <w:ind w:left="1080" w:hanging="480"/>
      </w:pPr>
      <w:r>
        <w:t>The I</w:t>
      </w:r>
      <w:r w:rsidR="00F60562">
        <w:t>TS</w:t>
      </w:r>
      <w:r w:rsidR="7EB547A5">
        <w:t xml:space="preserve"> service page can report issues to Insyde Software and help track it.</w:t>
      </w:r>
    </w:p>
    <w:p w14:paraId="6C9E71A7" w14:textId="77777777" w:rsidR="00CD60CD" w:rsidRDefault="00CD60CD">
      <w:pPr>
        <w:pStyle w:val="af2"/>
      </w:pPr>
    </w:p>
    <w:p w14:paraId="2D7558A7" w14:textId="1CF71698" w:rsidR="00CD60CD" w:rsidRDefault="00400841">
      <w:pPr>
        <w:pStyle w:val="af2"/>
      </w:pPr>
      <w:r>
        <w:rPr>
          <w:noProof/>
        </w:rPr>
        <w:drawing>
          <wp:inline distT="0" distB="0" distL="0" distR="0" wp14:anchorId="4E2A7E3D" wp14:editId="532B4BD5">
            <wp:extent cx="6641812" cy="4065905"/>
            <wp:effectExtent l="0" t="0" r="6985"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ustomer-ITS.png"/>
                    <pic:cNvPicPr/>
                  </pic:nvPicPr>
                  <pic:blipFill>
                    <a:blip r:embed="rId23">
                      <a:extLst>
                        <a:ext uri="{28A0092B-C50C-407E-A947-70E740481C1C}">
                          <a14:useLocalDpi xmlns:a14="http://schemas.microsoft.com/office/drawing/2010/main" val="0"/>
                        </a:ext>
                      </a:extLst>
                    </a:blip>
                    <a:stretch>
                      <a:fillRect/>
                    </a:stretch>
                  </pic:blipFill>
                  <pic:spPr>
                    <a:xfrm>
                      <a:off x="0" y="0"/>
                      <a:ext cx="6643284" cy="4066806"/>
                    </a:xfrm>
                    <a:prstGeom prst="rect">
                      <a:avLst/>
                    </a:prstGeom>
                  </pic:spPr>
                </pic:pic>
              </a:graphicData>
            </a:graphic>
          </wp:inline>
        </w:drawing>
      </w:r>
    </w:p>
    <w:p w14:paraId="7FCB947E" w14:textId="77777777" w:rsidR="00CD60CD" w:rsidRDefault="00CD60CD">
      <w:pPr>
        <w:pStyle w:val="af2"/>
      </w:pPr>
    </w:p>
    <w:p w14:paraId="6A82A411" w14:textId="77777777" w:rsidR="00CD60CD" w:rsidRDefault="00CD60CD">
      <w:pPr>
        <w:pStyle w:val="af2"/>
      </w:pPr>
    </w:p>
    <w:p w14:paraId="35A0F96F" w14:textId="77777777" w:rsidR="00CD60CD" w:rsidRDefault="00CD60CD">
      <w:pPr>
        <w:pStyle w:val="af2"/>
      </w:pPr>
    </w:p>
    <w:p w14:paraId="1554A603" w14:textId="77777777" w:rsidR="00CD60CD" w:rsidRDefault="00CD60CD">
      <w:pPr>
        <w:pStyle w:val="af2"/>
      </w:pPr>
    </w:p>
    <w:p w14:paraId="4258D1AA" w14:textId="77777777" w:rsidR="00CD60CD" w:rsidRDefault="00CD60CD">
      <w:pPr>
        <w:pStyle w:val="af2"/>
      </w:pPr>
    </w:p>
    <w:p w14:paraId="0428024B" w14:textId="77777777" w:rsidR="00CD60CD" w:rsidRDefault="00CD60CD">
      <w:pPr>
        <w:pStyle w:val="af2"/>
      </w:pPr>
    </w:p>
    <w:p w14:paraId="62EC9F44" w14:textId="77777777" w:rsidR="00CD60CD" w:rsidRDefault="00CD60CD">
      <w:pPr>
        <w:pStyle w:val="af2"/>
      </w:pPr>
    </w:p>
    <w:p w14:paraId="30F5DAAD" w14:textId="77777777" w:rsidR="00CD60CD" w:rsidRDefault="00CD60CD">
      <w:pPr>
        <w:pStyle w:val="af2"/>
      </w:pPr>
    </w:p>
    <w:p w14:paraId="01D97CD3" w14:textId="77777777" w:rsidR="00CD60CD" w:rsidRDefault="00CD60CD">
      <w:pPr>
        <w:pStyle w:val="af2"/>
      </w:pPr>
    </w:p>
    <w:p w14:paraId="62F1EC8A" w14:textId="77777777" w:rsidR="00CD60CD" w:rsidRDefault="00CD60CD">
      <w:pPr>
        <w:pStyle w:val="af2"/>
      </w:pPr>
    </w:p>
    <w:p w14:paraId="02973816" w14:textId="77777777" w:rsidR="00CD60CD" w:rsidRDefault="00CD60CD">
      <w:pPr>
        <w:pStyle w:val="af2"/>
      </w:pPr>
    </w:p>
    <w:p w14:paraId="26C2E5B0" w14:textId="77777777" w:rsidR="00CD60CD" w:rsidRDefault="00CD60CD">
      <w:pPr>
        <w:pStyle w:val="af2"/>
      </w:pPr>
    </w:p>
    <w:p w14:paraId="38891C29" w14:textId="77777777" w:rsidR="00CD60CD" w:rsidRDefault="00CD60CD">
      <w:pPr>
        <w:pStyle w:val="af2"/>
      </w:pPr>
    </w:p>
    <w:p w14:paraId="44A91C27" w14:textId="77777777" w:rsidR="00CD60CD" w:rsidRDefault="00CD60CD">
      <w:pPr>
        <w:pStyle w:val="af2"/>
      </w:pPr>
    </w:p>
    <w:p w14:paraId="13ED285C" w14:textId="77777777" w:rsidR="00CD60CD" w:rsidRDefault="00CD60CD">
      <w:pPr>
        <w:pStyle w:val="af2"/>
      </w:pPr>
    </w:p>
    <w:p w14:paraId="7E3241B1" w14:textId="77777777" w:rsidR="00CD60CD" w:rsidRDefault="00CD60CD">
      <w:pPr>
        <w:pStyle w:val="af2"/>
      </w:pPr>
    </w:p>
    <w:p w14:paraId="53FE036C" w14:textId="77777777" w:rsidR="00CD60CD" w:rsidRDefault="00CD60CD">
      <w:pPr>
        <w:pStyle w:val="af2"/>
      </w:pPr>
    </w:p>
    <w:p w14:paraId="4ACC2514" w14:textId="77777777" w:rsidR="00CD60CD" w:rsidRDefault="00CD60CD">
      <w:pPr>
        <w:pStyle w:val="af2"/>
      </w:pPr>
    </w:p>
    <w:p w14:paraId="547B54E0" w14:textId="77777777" w:rsidR="00CD60CD" w:rsidRDefault="00CD60CD">
      <w:pPr>
        <w:pStyle w:val="af2"/>
      </w:pPr>
    </w:p>
    <w:p w14:paraId="3CED0B1A" w14:textId="77777777" w:rsidR="00CD60CD" w:rsidRDefault="00CD60CD">
      <w:pPr>
        <w:pStyle w:val="af2"/>
      </w:pPr>
    </w:p>
    <w:p w14:paraId="040357FE" w14:textId="77777777" w:rsidR="00CD60CD" w:rsidRDefault="00CD60CD">
      <w:pPr>
        <w:pStyle w:val="af2"/>
      </w:pPr>
    </w:p>
    <w:p w14:paraId="4CF56630" w14:textId="77777777" w:rsidR="00CD60CD" w:rsidRDefault="00CD60CD">
      <w:pPr>
        <w:pStyle w:val="2"/>
        <w:numPr>
          <w:ilvl w:val="1"/>
          <w:numId w:val="0"/>
        </w:numPr>
        <w:rPr>
          <w:rFonts w:cs="Calibri"/>
          <w:szCs w:val="24"/>
        </w:rPr>
      </w:pPr>
      <w:bookmarkStart w:id="14" w:name="_Toc467688023"/>
      <w:r>
        <w:lastRenderedPageBreak/>
        <w:t>2.7 TOD</w:t>
      </w:r>
      <w:bookmarkEnd w:id="14"/>
      <w:r w:rsidRPr="7EB547A5">
        <w:t xml:space="preserve"> </w:t>
      </w:r>
    </w:p>
    <w:p w14:paraId="51347671" w14:textId="219B68BF" w:rsidR="00CD60CD" w:rsidRDefault="7EB547A5">
      <w:pPr>
        <w:pStyle w:val="a1"/>
        <w:ind w:left="709"/>
      </w:pPr>
      <w:r>
        <w:t xml:space="preserve">TOD (Training on Demand) service provides online developer training courses from Insyde Software. Select from available training subject via playlists and play them from InQuire. </w:t>
      </w:r>
    </w:p>
    <w:p w14:paraId="1EC8B608" w14:textId="77777777" w:rsidR="00CD60CD" w:rsidRDefault="00CD60CD">
      <w:pPr>
        <w:ind w:left="180"/>
      </w:pPr>
    </w:p>
    <w:p w14:paraId="54D3E83B" w14:textId="0E1CD908" w:rsidR="00CD60CD" w:rsidRDefault="00204ED3" w:rsidP="00400841">
      <w:pPr>
        <w:ind w:left="180" w:firstLineChars="50" w:firstLine="120"/>
      </w:pPr>
      <w:r>
        <w:rPr>
          <w:noProof/>
        </w:rPr>
        <w:drawing>
          <wp:inline distT="0" distB="0" distL="0" distR="0" wp14:anchorId="03BED323" wp14:editId="0A90C4CB">
            <wp:extent cx="6840220" cy="4065905"/>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ustomer-TOD.png"/>
                    <pic:cNvPicPr/>
                  </pic:nvPicPr>
                  <pic:blipFill>
                    <a:blip r:embed="rId24">
                      <a:extLst>
                        <a:ext uri="{28A0092B-C50C-407E-A947-70E740481C1C}">
                          <a14:useLocalDpi xmlns:a14="http://schemas.microsoft.com/office/drawing/2010/main" val="0"/>
                        </a:ext>
                      </a:extLst>
                    </a:blip>
                    <a:stretch>
                      <a:fillRect/>
                    </a:stretch>
                  </pic:blipFill>
                  <pic:spPr>
                    <a:xfrm>
                      <a:off x="0" y="0"/>
                      <a:ext cx="6840220" cy="4065905"/>
                    </a:xfrm>
                    <a:prstGeom prst="rect">
                      <a:avLst/>
                    </a:prstGeom>
                  </pic:spPr>
                </pic:pic>
              </a:graphicData>
            </a:graphic>
          </wp:inline>
        </w:drawing>
      </w:r>
    </w:p>
    <w:p w14:paraId="44EA2DBE" w14:textId="77777777" w:rsidR="00CD60CD" w:rsidRDefault="00CD60CD">
      <w:pPr>
        <w:ind w:left="180"/>
      </w:pPr>
    </w:p>
    <w:p w14:paraId="72BBB9D3" w14:textId="77777777" w:rsidR="00CD60CD" w:rsidRDefault="00CD60CD">
      <w:pPr>
        <w:ind w:left="180"/>
      </w:pPr>
    </w:p>
    <w:p w14:paraId="1B5EB5C1" w14:textId="77777777" w:rsidR="00CD60CD" w:rsidRDefault="00CD60CD">
      <w:pPr>
        <w:ind w:left="180"/>
      </w:pPr>
    </w:p>
    <w:p w14:paraId="4F99AF0E" w14:textId="77777777" w:rsidR="00CD60CD" w:rsidRDefault="00CD60CD">
      <w:pPr>
        <w:ind w:left="180"/>
      </w:pPr>
    </w:p>
    <w:p w14:paraId="2A0D0FB3" w14:textId="77777777" w:rsidR="00CD60CD" w:rsidRDefault="00CD60CD">
      <w:pPr>
        <w:ind w:left="180"/>
      </w:pPr>
    </w:p>
    <w:p w14:paraId="4D3B550D" w14:textId="77777777" w:rsidR="00CD60CD" w:rsidRDefault="00CD60CD">
      <w:pPr>
        <w:rPr>
          <w:rFonts w:cs="Arial"/>
          <w:b/>
          <w:bCs/>
          <w:sz w:val="36"/>
          <w:szCs w:val="36"/>
        </w:rPr>
      </w:pPr>
    </w:p>
    <w:p w14:paraId="075B11FE" w14:textId="77777777" w:rsidR="00CD60CD" w:rsidRDefault="00CD60CD"/>
    <w:p w14:paraId="1BB4A0F5" w14:textId="77777777" w:rsidR="00CD60CD" w:rsidRDefault="00CD60CD"/>
    <w:p w14:paraId="6298FF8A" w14:textId="77777777" w:rsidR="00CD60CD" w:rsidRDefault="00CD60CD">
      <w:pPr>
        <w:ind w:left="180"/>
      </w:pPr>
    </w:p>
    <w:p w14:paraId="006D4704" w14:textId="77777777" w:rsidR="00CD60CD" w:rsidRDefault="00CD60CD">
      <w:pPr>
        <w:ind w:left="180"/>
      </w:pPr>
    </w:p>
    <w:p w14:paraId="255BF87A" w14:textId="77777777" w:rsidR="00CD60CD" w:rsidRDefault="00CD60CD">
      <w:pPr>
        <w:ind w:left="180"/>
      </w:pPr>
    </w:p>
    <w:p w14:paraId="1BAB7FB7" w14:textId="77777777" w:rsidR="00CD60CD" w:rsidRDefault="00CD60CD">
      <w:pPr>
        <w:ind w:left="180"/>
      </w:pPr>
    </w:p>
    <w:p w14:paraId="6D0B0E15" w14:textId="77777777" w:rsidR="00CD60CD" w:rsidRDefault="00CD60CD">
      <w:pPr>
        <w:ind w:left="180"/>
      </w:pPr>
    </w:p>
    <w:p w14:paraId="6EDA67AD" w14:textId="77777777" w:rsidR="00204ED3" w:rsidRDefault="00204ED3">
      <w:pPr>
        <w:ind w:left="180"/>
      </w:pPr>
    </w:p>
    <w:p w14:paraId="4B4EE7CC" w14:textId="77777777" w:rsidR="004E3D17" w:rsidRDefault="004E3D17">
      <w:pPr>
        <w:ind w:left="180"/>
      </w:pPr>
    </w:p>
    <w:p w14:paraId="4001EDF3" w14:textId="2B71C567" w:rsidR="004E3D17" w:rsidRDefault="004E3D17" w:rsidP="004E3D17">
      <w:pPr>
        <w:pStyle w:val="2"/>
        <w:numPr>
          <w:ilvl w:val="1"/>
          <w:numId w:val="0"/>
        </w:numPr>
        <w:rPr>
          <w:rFonts w:cs="Calibri"/>
          <w:szCs w:val="24"/>
        </w:rPr>
      </w:pPr>
      <w:bookmarkStart w:id="15" w:name="_Toc467688024"/>
      <w:r>
        <w:lastRenderedPageBreak/>
        <w:t>2.8 File Center</w:t>
      </w:r>
      <w:bookmarkEnd w:id="15"/>
      <w:r w:rsidRPr="7EB547A5">
        <w:t xml:space="preserve"> </w:t>
      </w:r>
    </w:p>
    <w:p w14:paraId="6C03025B" w14:textId="77777777" w:rsidR="00ED3E78" w:rsidRPr="00C972A5" w:rsidRDefault="00ED3E78" w:rsidP="00ED3E78">
      <w:pPr>
        <w:pStyle w:val="a1"/>
        <w:ind w:left="709"/>
      </w:pPr>
      <w:r>
        <w:t xml:space="preserve">File Center service provides online to download related tool package or document from Insyde Software. Select from available package or document via </w:t>
      </w:r>
      <w:r w:rsidRPr="00924306">
        <w:t>classified</w:t>
      </w:r>
      <w:r>
        <w:t xml:space="preserve"> list and download from file center to local disk. </w:t>
      </w:r>
    </w:p>
    <w:p w14:paraId="3A3D408B" w14:textId="5880A7EE" w:rsidR="00CA23DE" w:rsidRDefault="00CA23DE" w:rsidP="004E3D17">
      <w:pPr>
        <w:pStyle w:val="a1"/>
        <w:ind w:left="709"/>
      </w:pPr>
      <w:r>
        <w:rPr>
          <w:noProof/>
        </w:rPr>
        <w:drawing>
          <wp:inline distT="0" distB="0" distL="0" distR="0" wp14:anchorId="5AB74B8C" wp14:editId="6BCBBC17">
            <wp:extent cx="6546104" cy="3733165"/>
            <wp:effectExtent l="0" t="0" r="7620" b="635"/>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stomer-file center.png"/>
                    <pic:cNvPicPr/>
                  </pic:nvPicPr>
                  <pic:blipFill>
                    <a:blip r:embed="rId25">
                      <a:extLst>
                        <a:ext uri="{28A0092B-C50C-407E-A947-70E740481C1C}">
                          <a14:useLocalDpi xmlns:a14="http://schemas.microsoft.com/office/drawing/2010/main" val="0"/>
                        </a:ext>
                      </a:extLst>
                    </a:blip>
                    <a:stretch>
                      <a:fillRect/>
                    </a:stretch>
                  </pic:blipFill>
                  <pic:spPr>
                    <a:xfrm>
                      <a:off x="0" y="0"/>
                      <a:ext cx="6553255" cy="3737243"/>
                    </a:xfrm>
                    <a:prstGeom prst="rect">
                      <a:avLst/>
                    </a:prstGeom>
                  </pic:spPr>
                </pic:pic>
              </a:graphicData>
            </a:graphic>
          </wp:inline>
        </w:drawing>
      </w:r>
    </w:p>
    <w:p w14:paraId="00E757A1" w14:textId="77777777" w:rsidR="00C972A5" w:rsidRDefault="00C972A5" w:rsidP="004E3D17">
      <w:pPr>
        <w:pStyle w:val="a1"/>
        <w:ind w:left="709"/>
      </w:pPr>
    </w:p>
    <w:p w14:paraId="46197718" w14:textId="77777777" w:rsidR="00C972A5" w:rsidRDefault="00C972A5" w:rsidP="004E3D17">
      <w:pPr>
        <w:pStyle w:val="a1"/>
        <w:ind w:left="709"/>
      </w:pPr>
    </w:p>
    <w:p w14:paraId="59FAAD5F" w14:textId="77777777" w:rsidR="00C972A5" w:rsidRDefault="00C972A5" w:rsidP="004E3D17">
      <w:pPr>
        <w:pStyle w:val="a1"/>
        <w:ind w:left="709"/>
      </w:pPr>
    </w:p>
    <w:p w14:paraId="00D9F473" w14:textId="77777777" w:rsidR="00C972A5" w:rsidRDefault="00C972A5" w:rsidP="004E3D17">
      <w:pPr>
        <w:pStyle w:val="a1"/>
        <w:ind w:left="709"/>
      </w:pPr>
    </w:p>
    <w:p w14:paraId="44839893" w14:textId="77777777" w:rsidR="00C972A5" w:rsidRDefault="00C972A5" w:rsidP="004E3D17">
      <w:pPr>
        <w:pStyle w:val="a1"/>
        <w:ind w:left="709"/>
      </w:pPr>
    </w:p>
    <w:p w14:paraId="07810D1C" w14:textId="77777777" w:rsidR="00C972A5" w:rsidRDefault="00C972A5" w:rsidP="004E3D17">
      <w:pPr>
        <w:pStyle w:val="a1"/>
        <w:ind w:left="709"/>
      </w:pPr>
    </w:p>
    <w:p w14:paraId="7CE0919B" w14:textId="77777777" w:rsidR="00C972A5" w:rsidRDefault="00C972A5" w:rsidP="004E3D17">
      <w:pPr>
        <w:pStyle w:val="a1"/>
        <w:ind w:left="709"/>
      </w:pPr>
    </w:p>
    <w:p w14:paraId="4E3EEE7B" w14:textId="77777777" w:rsidR="00C972A5" w:rsidRDefault="00C972A5" w:rsidP="004E3D17">
      <w:pPr>
        <w:pStyle w:val="a1"/>
        <w:ind w:left="709"/>
      </w:pPr>
    </w:p>
    <w:p w14:paraId="5F4FB23C" w14:textId="77777777" w:rsidR="00C972A5" w:rsidRDefault="00C972A5" w:rsidP="004E3D17">
      <w:pPr>
        <w:pStyle w:val="a1"/>
        <w:ind w:left="709"/>
      </w:pPr>
    </w:p>
    <w:p w14:paraId="0F758190" w14:textId="77777777" w:rsidR="00C972A5" w:rsidRDefault="00C972A5" w:rsidP="004E3D17">
      <w:pPr>
        <w:pStyle w:val="a1"/>
        <w:ind w:left="709"/>
      </w:pPr>
    </w:p>
    <w:p w14:paraId="29F83C05" w14:textId="77777777" w:rsidR="00C972A5" w:rsidRDefault="00C972A5" w:rsidP="004E3D17">
      <w:pPr>
        <w:pStyle w:val="a1"/>
        <w:ind w:left="709"/>
      </w:pPr>
    </w:p>
    <w:p w14:paraId="10607E26" w14:textId="339B4A11" w:rsidR="003E458D" w:rsidRDefault="003E458D" w:rsidP="003E458D">
      <w:pPr>
        <w:pStyle w:val="2"/>
        <w:numPr>
          <w:ilvl w:val="1"/>
          <w:numId w:val="0"/>
        </w:numPr>
        <w:rPr>
          <w:rFonts w:cs="Calibri"/>
          <w:szCs w:val="24"/>
        </w:rPr>
      </w:pPr>
      <w:bookmarkStart w:id="16" w:name="_Toc467688025"/>
      <w:r>
        <w:lastRenderedPageBreak/>
        <w:t>2.9 Super Search</w:t>
      </w:r>
      <w:bookmarkEnd w:id="16"/>
      <w:r w:rsidRPr="7EB547A5">
        <w:t xml:space="preserve"> </w:t>
      </w:r>
    </w:p>
    <w:p w14:paraId="617B075D" w14:textId="664139BE" w:rsidR="00CD60CD" w:rsidRDefault="0022488B">
      <w:pPr>
        <w:ind w:left="180"/>
      </w:pPr>
      <w:bookmarkStart w:id="17" w:name="_GoBack"/>
      <w:r>
        <w:rPr>
          <w:bCs/>
        </w:rPr>
        <w:t>Super search can a</w:t>
      </w:r>
      <w:r w:rsidR="003E458D">
        <w:rPr>
          <w:bCs/>
        </w:rPr>
        <w:t>ssist to s</w:t>
      </w:r>
      <w:r w:rsidR="003E458D" w:rsidRPr="008E4662">
        <w:rPr>
          <w:bCs/>
        </w:rPr>
        <w:t>earch</w:t>
      </w:r>
      <w:r w:rsidR="003E458D">
        <w:rPr>
          <w:bCs/>
        </w:rPr>
        <w:t xml:space="preserve"> out related information in 3D-Pub and ITS service </w:t>
      </w:r>
      <w:r w:rsidR="003E458D" w:rsidRPr="00EC3653">
        <w:rPr>
          <w:bCs/>
        </w:rPr>
        <w:t>via key word</w:t>
      </w:r>
      <w:r w:rsidR="003E458D">
        <w:rPr>
          <w:bCs/>
        </w:rPr>
        <w:t>.</w:t>
      </w:r>
    </w:p>
    <w:bookmarkEnd w:id="17"/>
    <w:p w14:paraId="7695620C" w14:textId="77777777" w:rsidR="00CB468E" w:rsidRDefault="00CB468E">
      <w:pPr>
        <w:ind w:left="180"/>
      </w:pPr>
    </w:p>
    <w:p w14:paraId="213E18CA" w14:textId="0B34A309" w:rsidR="00CB468E" w:rsidRDefault="0022488B">
      <w:pPr>
        <w:ind w:left="180"/>
      </w:pPr>
      <w:r>
        <w:rPr>
          <w:noProof/>
        </w:rPr>
        <w:drawing>
          <wp:inline distT="0" distB="0" distL="0" distR="0" wp14:anchorId="7D5F4996" wp14:editId="13BE1591">
            <wp:extent cx="6840220" cy="4072255"/>
            <wp:effectExtent l="0" t="0" r="0" b="444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ustomer-Super search.png"/>
                    <pic:cNvPicPr/>
                  </pic:nvPicPr>
                  <pic:blipFill>
                    <a:blip r:embed="rId26">
                      <a:extLst>
                        <a:ext uri="{28A0092B-C50C-407E-A947-70E740481C1C}">
                          <a14:useLocalDpi xmlns:a14="http://schemas.microsoft.com/office/drawing/2010/main" val="0"/>
                        </a:ext>
                      </a:extLst>
                    </a:blip>
                    <a:stretch>
                      <a:fillRect/>
                    </a:stretch>
                  </pic:blipFill>
                  <pic:spPr>
                    <a:xfrm>
                      <a:off x="0" y="0"/>
                      <a:ext cx="6840220" cy="4072255"/>
                    </a:xfrm>
                    <a:prstGeom prst="rect">
                      <a:avLst/>
                    </a:prstGeom>
                  </pic:spPr>
                </pic:pic>
              </a:graphicData>
            </a:graphic>
          </wp:inline>
        </w:drawing>
      </w:r>
    </w:p>
    <w:p w14:paraId="3AD2462D" w14:textId="77777777" w:rsidR="003E458D" w:rsidRDefault="003E458D">
      <w:pPr>
        <w:ind w:left="180"/>
      </w:pPr>
    </w:p>
    <w:p w14:paraId="2FDAF5EE" w14:textId="77777777" w:rsidR="003E458D" w:rsidRDefault="003E458D">
      <w:pPr>
        <w:ind w:left="180"/>
      </w:pPr>
    </w:p>
    <w:p w14:paraId="7E196D2B" w14:textId="77777777" w:rsidR="003E458D" w:rsidRDefault="003E458D">
      <w:pPr>
        <w:ind w:left="180"/>
      </w:pPr>
    </w:p>
    <w:p w14:paraId="307E164A" w14:textId="77777777" w:rsidR="003E458D" w:rsidRDefault="003E458D">
      <w:pPr>
        <w:ind w:left="180"/>
      </w:pPr>
    </w:p>
    <w:p w14:paraId="7029DE89" w14:textId="77777777" w:rsidR="003E458D" w:rsidRDefault="003E458D">
      <w:pPr>
        <w:ind w:left="180"/>
      </w:pPr>
    </w:p>
    <w:p w14:paraId="114B1CD1" w14:textId="77777777" w:rsidR="003E458D" w:rsidRDefault="003E458D">
      <w:pPr>
        <w:ind w:left="180"/>
      </w:pPr>
    </w:p>
    <w:p w14:paraId="099D38E6" w14:textId="77777777" w:rsidR="003E458D" w:rsidRDefault="003E458D">
      <w:pPr>
        <w:ind w:left="180"/>
      </w:pPr>
    </w:p>
    <w:p w14:paraId="6F9C8128" w14:textId="77777777" w:rsidR="003E458D" w:rsidRDefault="003E458D">
      <w:pPr>
        <w:ind w:left="180"/>
      </w:pPr>
    </w:p>
    <w:p w14:paraId="6213BECF" w14:textId="77777777" w:rsidR="003E458D" w:rsidRDefault="003E458D">
      <w:pPr>
        <w:ind w:left="180"/>
      </w:pPr>
    </w:p>
    <w:p w14:paraId="6F510889" w14:textId="77777777" w:rsidR="0022488B" w:rsidRDefault="0022488B">
      <w:pPr>
        <w:ind w:left="180"/>
      </w:pPr>
    </w:p>
    <w:p w14:paraId="12C159CC" w14:textId="77777777" w:rsidR="0022488B" w:rsidRDefault="0022488B">
      <w:pPr>
        <w:ind w:left="180"/>
      </w:pPr>
    </w:p>
    <w:p w14:paraId="1E9E9B7D" w14:textId="77777777" w:rsidR="0022488B" w:rsidRDefault="0022488B">
      <w:pPr>
        <w:ind w:left="180"/>
      </w:pPr>
    </w:p>
    <w:p w14:paraId="45BFBC9D" w14:textId="77777777" w:rsidR="0022488B" w:rsidRDefault="0022488B">
      <w:pPr>
        <w:ind w:left="180"/>
      </w:pPr>
    </w:p>
    <w:p w14:paraId="67B3A155" w14:textId="77777777" w:rsidR="0022488B" w:rsidRDefault="0022488B">
      <w:pPr>
        <w:ind w:left="180"/>
      </w:pPr>
    </w:p>
    <w:p w14:paraId="2A8BFEF7" w14:textId="77777777" w:rsidR="003E458D" w:rsidRDefault="003E458D">
      <w:pPr>
        <w:ind w:left="180"/>
      </w:pPr>
    </w:p>
    <w:p w14:paraId="57C1158F" w14:textId="77777777" w:rsidR="003E458D" w:rsidRDefault="003E458D">
      <w:pPr>
        <w:ind w:left="180"/>
      </w:pPr>
    </w:p>
    <w:p w14:paraId="2564E1E6" w14:textId="77777777" w:rsidR="003E458D" w:rsidRDefault="003E458D">
      <w:pPr>
        <w:ind w:left="180"/>
      </w:pPr>
    </w:p>
    <w:p w14:paraId="6649CADB" w14:textId="77777777" w:rsidR="00CB468E" w:rsidRDefault="00CB468E">
      <w:pPr>
        <w:ind w:left="180"/>
      </w:pPr>
    </w:p>
    <w:p w14:paraId="6D4CF596" w14:textId="77777777" w:rsidR="0022488B" w:rsidRDefault="0022488B">
      <w:pPr>
        <w:ind w:left="180"/>
      </w:pPr>
    </w:p>
    <w:p w14:paraId="3C765CD3" w14:textId="77777777" w:rsidR="0022488B" w:rsidRDefault="0022488B">
      <w:pPr>
        <w:ind w:left="180"/>
      </w:pPr>
    </w:p>
    <w:p w14:paraId="73EC6A85" w14:textId="68E1E294" w:rsidR="0022488B" w:rsidRDefault="0022488B" w:rsidP="0022488B">
      <w:pPr>
        <w:pStyle w:val="2"/>
        <w:numPr>
          <w:ilvl w:val="1"/>
          <w:numId w:val="0"/>
        </w:numPr>
        <w:rPr>
          <w:rFonts w:cs="Calibri"/>
          <w:szCs w:val="24"/>
        </w:rPr>
      </w:pPr>
      <w:bookmarkStart w:id="18" w:name="_Toc467688026"/>
      <w:r>
        <w:lastRenderedPageBreak/>
        <w:t>2.10 Message Center</w:t>
      </w:r>
      <w:bookmarkEnd w:id="18"/>
      <w:r w:rsidRPr="7EB547A5">
        <w:t xml:space="preserve"> </w:t>
      </w:r>
    </w:p>
    <w:p w14:paraId="7B48872A" w14:textId="2375247D" w:rsidR="0022488B" w:rsidRDefault="0022488B" w:rsidP="0022488B">
      <w:pPr>
        <w:pStyle w:val="af2"/>
      </w:pPr>
      <w:r>
        <w:rPr>
          <w:rFonts w:hint="eastAsia"/>
        </w:rPr>
        <w:t>Message center</w:t>
      </w:r>
      <w:r w:rsidR="00C972A5">
        <w:t xml:space="preserve"> will</w:t>
      </w:r>
      <w:r w:rsidR="00C972A5" w:rsidRPr="00C972A5">
        <w:t xml:space="preserve"> </w:t>
      </w:r>
      <w:r w:rsidR="00C972A5">
        <w:t xml:space="preserve">automatically </w:t>
      </w:r>
      <w:r>
        <w:t xml:space="preserve">pop on corner of right bottom </w:t>
      </w:r>
      <w:r w:rsidR="00C972A5">
        <w:t>and</w:t>
      </w:r>
      <w:r>
        <w:t xml:space="preserve"> </w:t>
      </w:r>
      <w:r>
        <w:rPr>
          <w:rFonts w:hint="eastAsia"/>
        </w:rPr>
        <w:t>notice how many</w:t>
      </w:r>
      <w:r>
        <w:t xml:space="preserve"> newest publications message are available. Select </w:t>
      </w:r>
      <w:proofErr w:type="spellStart"/>
      <w:r>
        <w:t>url</w:t>
      </w:r>
      <w:proofErr w:type="spellEnd"/>
      <w:r>
        <w:t xml:space="preserve"> link on message will redirect to 3D-Pub service page for detail description.</w:t>
      </w:r>
    </w:p>
    <w:p w14:paraId="667AB933" w14:textId="77777777" w:rsidR="0022488B" w:rsidRPr="0022488B" w:rsidRDefault="0022488B">
      <w:pPr>
        <w:ind w:left="180"/>
      </w:pPr>
    </w:p>
    <w:p w14:paraId="0D1FD53D" w14:textId="2DD7BA03" w:rsidR="0022488B" w:rsidRDefault="0022488B" w:rsidP="00400841">
      <w:pPr>
        <w:ind w:left="180" w:firstLineChars="300" w:firstLine="720"/>
      </w:pPr>
      <w:r>
        <w:rPr>
          <w:noProof/>
        </w:rPr>
        <w:drawing>
          <wp:inline distT="0" distB="0" distL="0" distR="0" wp14:anchorId="4807BE56" wp14:editId="4C793373">
            <wp:extent cx="2553419" cy="2034597"/>
            <wp:effectExtent l="0" t="0" r="0" b="381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ustomer-Message center.png"/>
                    <pic:cNvPicPr/>
                  </pic:nvPicPr>
                  <pic:blipFill>
                    <a:blip r:embed="rId27">
                      <a:extLst>
                        <a:ext uri="{28A0092B-C50C-407E-A947-70E740481C1C}">
                          <a14:useLocalDpi xmlns:a14="http://schemas.microsoft.com/office/drawing/2010/main" val="0"/>
                        </a:ext>
                      </a:extLst>
                    </a:blip>
                    <a:stretch>
                      <a:fillRect/>
                    </a:stretch>
                  </pic:blipFill>
                  <pic:spPr>
                    <a:xfrm>
                      <a:off x="0" y="0"/>
                      <a:ext cx="2555688" cy="2036405"/>
                    </a:xfrm>
                    <a:prstGeom prst="rect">
                      <a:avLst/>
                    </a:prstGeom>
                  </pic:spPr>
                </pic:pic>
              </a:graphicData>
            </a:graphic>
          </wp:inline>
        </w:drawing>
      </w:r>
    </w:p>
    <w:p w14:paraId="1944345E" w14:textId="77777777" w:rsidR="0022488B" w:rsidRDefault="0022488B">
      <w:pPr>
        <w:ind w:left="180"/>
      </w:pPr>
    </w:p>
    <w:p w14:paraId="6899BE42" w14:textId="77777777" w:rsidR="0022488B" w:rsidRDefault="0022488B">
      <w:pPr>
        <w:ind w:left="180"/>
      </w:pPr>
    </w:p>
    <w:p w14:paraId="6D24C816" w14:textId="77777777" w:rsidR="0022488B" w:rsidRDefault="0022488B">
      <w:pPr>
        <w:ind w:left="180"/>
      </w:pPr>
    </w:p>
    <w:p w14:paraId="371CD33A" w14:textId="77777777" w:rsidR="0022488B" w:rsidRDefault="0022488B">
      <w:pPr>
        <w:ind w:left="180"/>
      </w:pPr>
    </w:p>
    <w:p w14:paraId="67E02CD0" w14:textId="77777777" w:rsidR="0022488B" w:rsidRDefault="0022488B">
      <w:pPr>
        <w:ind w:left="180"/>
      </w:pPr>
    </w:p>
    <w:p w14:paraId="1E24121D" w14:textId="77777777" w:rsidR="0022488B" w:rsidRDefault="0022488B">
      <w:pPr>
        <w:ind w:left="180"/>
      </w:pPr>
    </w:p>
    <w:p w14:paraId="68D7A13F" w14:textId="77777777" w:rsidR="0022488B" w:rsidRDefault="0022488B">
      <w:pPr>
        <w:ind w:left="180"/>
      </w:pPr>
    </w:p>
    <w:p w14:paraId="3351EF5D" w14:textId="77777777" w:rsidR="0022488B" w:rsidRDefault="0022488B">
      <w:pPr>
        <w:ind w:left="180"/>
      </w:pPr>
    </w:p>
    <w:p w14:paraId="61CF2D7F" w14:textId="77777777" w:rsidR="0022488B" w:rsidRDefault="0022488B">
      <w:pPr>
        <w:ind w:left="180"/>
      </w:pPr>
    </w:p>
    <w:p w14:paraId="7299BB1D" w14:textId="77777777" w:rsidR="0022488B" w:rsidRDefault="0022488B">
      <w:pPr>
        <w:ind w:left="180"/>
      </w:pPr>
    </w:p>
    <w:p w14:paraId="0EAC49FD" w14:textId="77777777" w:rsidR="0022488B" w:rsidRDefault="0022488B">
      <w:pPr>
        <w:ind w:left="180"/>
      </w:pPr>
    </w:p>
    <w:p w14:paraId="05951A45" w14:textId="77777777" w:rsidR="0022488B" w:rsidRDefault="0022488B">
      <w:pPr>
        <w:ind w:left="180"/>
      </w:pPr>
    </w:p>
    <w:p w14:paraId="441D8F46" w14:textId="77777777" w:rsidR="0022488B" w:rsidRDefault="0022488B">
      <w:pPr>
        <w:ind w:left="180"/>
      </w:pPr>
    </w:p>
    <w:p w14:paraId="3D0E51D6" w14:textId="77777777" w:rsidR="0022488B" w:rsidRDefault="0022488B">
      <w:pPr>
        <w:ind w:left="180"/>
      </w:pPr>
    </w:p>
    <w:p w14:paraId="69665DAD" w14:textId="77777777" w:rsidR="0022488B" w:rsidRDefault="0022488B">
      <w:pPr>
        <w:ind w:left="180"/>
      </w:pPr>
    </w:p>
    <w:p w14:paraId="17249502" w14:textId="77777777" w:rsidR="0022488B" w:rsidRDefault="0022488B">
      <w:pPr>
        <w:ind w:left="180"/>
      </w:pPr>
    </w:p>
    <w:p w14:paraId="71753B6D" w14:textId="77777777" w:rsidR="0022488B" w:rsidRDefault="0022488B">
      <w:pPr>
        <w:ind w:left="180"/>
      </w:pPr>
    </w:p>
    <w:p w14:paraId="3975AC4D" w14:textId="77777777" w:rsidR="0022488B" w:rsidRDefault="0022488B">
      <w:pPr>
        <w:ind w:left="180"/>
      </w:pPr>
    </w:p>
    <w:p w14:paraId="725FC86E" w14:textId="77777777" w:rsidR="0022488B" w:rsidRDefault="0022488B">
      <w:pPr>
        <w:ind w:left="180"/>
      </w:pPr>
    </w:p>
    <w:p w14:paraId="5F992895" w14:textId="77777777" w:rsidR="0022488B" w:rsidRDefault="0022488B">
      <w:pPr>
        <w:ind w:left="180"/>
      </w:pPr>
    </w:p>
    <w:p w14:paraId="11B6C974" w14:textId="77777777" w:rsidR="0022488B" w:rsidRDefault="0022488B">
      <w:pPr>
        <w:ind w:left="180"/>
      </w:pPr>
    </w:p>
    <w:p w14:paraId="5A7C9EAF" w14:textId="77777777" w:rsidR="0022488B" w:rsidRDefault="0022488B">
      <w:pPr>
        <w:ind w:left="180"/>
      </w:pPr>
    </w:p>
    <w:p w14:paraId="79E07F67" w14:textId="77777777" w:rsidR="0022488B" w:rsidRDefault="0022488B">
      <w:pPr>
        <w:ind w:left="180"/>
      </w:pPr>
    </w:p>
    <w:p w14:paraId="34849ED6" w14:textId="77777777" w:rsidR="0022488B" w:rsidRDefault="0022488B">
      <w:pPr>
        <w:ind w:left="180"/>
      </w:pPr>
    </w:p>
    <w:p w14:paraId="5ECE3A80" w14:textId="77777777" w:rsidR="0022488B" w:rsidRDefault="0022488B">
      <w:pPr>
        <w:ind w:left="180"/>
      </w:pPr>
    </w:p>
    <w:p w14:paraId="28A73AA3" w14:textId="77777777" w:rsidR="0022488B" w:rsidRDefault="0022488B">
      <w:pPr>
        <w:ind w:left="180"/>
      </w:pPr>
    </w:p>
    <w:p w14:paraId="3281358A" w14:textId="77777777" w:rsidR="0022488B" w:rsidRPr="004E3D17" w:rsidRDefault="0022488B">
      <w:pPr>
        <w:ind w:left="180"/>
      </w:pPr>
    </w:p>
    <w:p w14:paraId="17F96DE5" w14:textId="50DF2EEA" w:rsidR="00CD60CD" w:rsidRDefault="00CD60CD" w:rsidP="003E458D">
      <w:pPr>
        <w:pStyle w:val="1"/>
        <w:numPr>
          <w:ilvl w:val="0"/>
          <w:numId w:val="0"/>
        </w:numPr>
        <w:spacing w:before="10" w:after="10"/>
        <w:ind w:left="720" w:hanging="720"/>
      </w:pPr>
      <w:bookmarkStart w:id="19" w:name="_Toc467688027"/>
      <w:r>
        <w:lastRenderedPageBreak/>
        <w:t>3. Live update</w:t>
      </w:r>
      <w:bookmarkEnd w:id="19"/>
    </w:p>
    <w:p w14:paraId="469A77B0" w14:textId="33254F7B" w:rsidR="00CD60CD" w:rsidRDefault="00CD60CD">
      <w:pPr>
        <w:tabs>
          <w:tab w:val="left" w:pos="810"/>
        </w:tabs>
        <w:spacing w:before="10" w:after="10"/>
        <w:ind w:left="1080" w:hanging="480"/>
      </w:pPr>
      <w:r w:rsidRPr="7EB547A5">
        <w:rPr>
          <w:rFonts w:eastAsia="Calibri"/>
        </w:rPr>
        <w:t>Insyde Live Update is used to automatically make sure that all InQuire utilities are up-to-date via the</w:t>
      </w:r>
    </w:p>
    <w:p w14:paraId="3548EB77" w14:textId="2BC67030" w:rsidR="00CD60CD" w:rsidRDefault="00CD60CD">
      <w:pPr>
        <w:tabs>
          <w:tab w:val="left" w:pos="810"/>
        </w:tabs>
        <w:spacing w:before="10" w:after="10"/>
        <w:ind w:left="1080" w:hanging="480"/>
      </w:pPr>
      <w:r w:rsidRPr="7EB547A5">
        <w:rPr>
          <w:rFonts w:eastAsia="Calibri"/>
        </w:rPr>
        <w:t xml:space="preserve"> internet. When a new version is available</w:t>
      </w:r>
      <w:r w:rsidR="7EB547A5" w:rsidRPr="7EB547A5">
        <w:rPr>
          <w:rFonts w:eastAsia="Calibri"/>
        </w:rPr>
        <w:t xml:space="preserve">, users will get </w:t>
      </w:r>
      <w:r w:rsidR="00336BC2" w:rsidRPr="7EB547A5">
        <w:rPr>
          <w:rFonts w:eastAsia="Calibri"/>
        </w:rPr>
        <w:t>an</w:t>
      </w:r>
      <w:r w:rsidR="7EB547A5" w:rsidRPr="7EB547A5">
        <w:rPr>
          <w:rFonts w:eastAsia="Calibri"/>
        </w:rPr>
        <w:t xml:space="preserve"> update notice from Insyde Live Update icon</w:t>
      </w:r>
    </w:p>
    <w:p w14:paraId="6F08F54E" w14:textId="18E0E50D" w:rsidR="00CD60CD" w:rsidRDefault="7EB547A5">
      <w:pPr>
        <w:tabs>
          <w:tab w:val="left" w:pos="810"/>
        </w:tabs>
        <w:spacing w:before="10" w:after="10"/>
        <w:ind w:left="1080" w:hanging="480"/>
        <w:rPr>
          <w:rFonts w:eastAsia="Calibri"/>
          <w:szCs w:val="24"/>
        </w:rPr>
      </w:pPr>
      <w:r w:rsidRPr="7EB547A5">
        <w:rPr>
          <w:rFonts w:eastAsia="Calibri"/>
        </w:rPr>
        <w:t xml:space="preserve"> that will be visible from the Windows task bar.</w:t>
      </w:r>
    </w:p>
    <w:p w14:paraId="0974C811" w14:textId="77777777" w:rsidR="00CD60CD" w:rsidRDefault="00CD60CD">
      <w:pPr>
        <w:tabs>
          <w:tab w:val="left" w:pos="810"/>
        </w:tabs>
        <w:spacing w:before="10" w:after="10"/>
        <w:ind w:left="1080" w:hanging="480"/>
        <w:rPr>
          <w:rFonts w:eastAsia="Calibri"/>
          <w:szCs w:val="24"/>
        </w:rPr>
      </w:pPr>
    </w:p>
    <w:p w14:paraId="197F716A" w14:textId="17A5C033" w:rsidR="7EB547A5" w:rsidRDefault="7EB547A5" w:rsidP="7EB547A5">
      <w:pPr>
        <w:spacing w:before="10" w:after="10"/>
        <w:ind w:left="1080" w:hanging="480"/>
      </w:pPr>
      <w:r>
        <w:rPr>
          <w:noProof/>
        </w:rPr>
        <w:drawing>
          <wp:inline distT="0" distB="0" distL="0" distR="0" wp14:anchorId="5AC3400C" wp14:editId="1E64216E">
            <wp:extent cx="1489710" cy="1528445"/>
            <wp:effectExtent l="0" t="0" r="0" b="0"/>
            <wp:docPr id="44281491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bwMode="auto">
                    <a:xfrm>
                      <a:off x="0" y="0"/>
                      <a:ext cx="1489710" cy="1528445"/>
                    </a:xfrm>
                    <a:prstGeom prst="rect">
                      <a:avLst/>
                    </a:prstGeom>
                    <a:solidFill>
                      <a:srgbClr val="FFFFFF"/>
                    </a:solidFill>
                    <a:ln>
                      <a:noFill/>
                    </a:ln>
                  </pic:spPr>
                </pic:pic>
              </a:graphicData>
            </a:graphic>
          </wp:inline>
        </w:drawing>
      </w:r>
    </w:p>
    <w:p w14:paraId="1EFFD145" w14:textId="77777777" w:rsidR="00CD60CD" w:rsidRDefault="00CD60CD">
      <w:pPr>
        <w:tabs>
          <w:tab w:val="left" w:pos="810"/>
        </w:tabs>
        <w:spacing w:before="10" w:after="10"/>
        <w:ind w:left="1080" w:hanging="480"/>
        <w:rPr>
          <w:rFonts w:eastAsia="Calibri"/>
          <w:szCs w:val="24"/>
        </w:rPr>
      </w:pPr>
    </w:p>
    <w:p w14:paraId="73B52B23" w14:textId="374F88C9" w:rsidR="00CD60CD" w:rsidRDefault="7EB547A5">
      <w:pPr>
        <w:tabs>
          <w:tab w:val="left" w:pos="810"/>
        </w:tabs>
        <w:spacing w:before="10" w:after="10"/>
        <w:ind w:left="1080" w:hanging="480"/>
      </w:pPr>
      <w:r w:rsidRPr="7EB547A5">
        <w:rPr>
          <w:rFonts w:eastAsia="Calibri"/>
        </w:rPr>
        <w:t xml:space="preserve"> You can also manually use the right mouse button on the Insyde Live Update icon and hit “Immediately</w:t>
      </w:r>
    </w:p>
    <w:p w14:paraId="479CBDB0" w14:textId="382D90D6" w:rsidR="00CD60CD" w:rsidRDefault="7EB547A5">
      <w:pPr>
        <w:tabs>
          <w:tab w:val="left" w:pos="810"/>
        </w:tabs>
        <w:spacing w:before="10" w:after="10"/>
        <w:ind w:left="1080" w:hanging="480"/>
      </w:pPr>
      <w:r w:rsidRPr="7EB547A5">
        <w:rPr>
          <w:rFonts w:eastAsia="Calibri"/>
        </w:rPr>
        <w:t xml:space="preserve"> Update” to perform the update process.</w:t>
      </w:r>
    </w:p>
    <w:p w14:paraId="783B68D2" w14:textId="77777777" w:rsidR="00CD60CD" w:rsidRDefault="00713F17">
      <w:pPr>
        <w:tabs>
          <w:tab w:val="left" w:pos="810"/>
        </w:tabs>
        <w:spacing w:before="10" w:after="10"/>
        <w:ind w:left="1080" w:hanging="480"/>
        <w:rPr>
          <w:rFonts w:eastAsia="Calibri"/>
          <w:szCs w:val="24"/>
        </w:rPr>
      </w:pPr>
      <w:r>
        <w:rPr>
          <w:noProof/>
        </w:rPr>
        <w:drawing>
          <wp:anchor distT="0" distB="0" distL="0" distR="0" simplePos="0" relativeHeight="251664896" behindDoc="0" locked="0" layoutInCell="1" allowOverlap="1" wp14:anchorId="5FB79980" wp14:editId="07777777">
            <wp:simplePos x="0" y="0"/>
            <wp:positionH relativeFrom="column">
              <wp:posOffset>473075</wp:posOffset>
            </wp:positionH>
            <wp:positionV relativeFrom="paragraph">
              <wp:posOffset>40005</wp:posOffset>
            </wp:positionV>
            <wp:extent cx="1784350" cy="1447800"/>
            <wp:effectExtent l="0" t="0" r="0" b="0"/>
            <wp:wrapSquare wrapText="largest"/>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84350" cy="14478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14:paraId="466F3B6C" w14:textId="7D285A0B" w:rsidR="00CD60CD" w:rsidRDefault="00CD60CD" w:rsidP="7EB547A5">
      <w:pPr>
        <w:tabs>
          <w:tab w:val="left" w:pos="810"/>
        </w:tabs>
        <w:spacing w:before="10" w:after="10"/>
        <w:ind w:left="600"/>
        <w:rPr>
          <w:rFonts w:eastAsia="Calibri"/>
          <w:szCs w:val="24"/>
        </w:rPr>
      </w:pPr>
    </w:p>
    <w:p w14:paraId="3233C5B8" w14:textId="77777777" w:rsidR="00CD60CD" w:rsidRDefault="00CD60CD">
      <w:pPr>
        <w:tabs>
          <w:tab w:val="left" w:pos="810"/>
        </w:tabs>
        <w:spacing w:before="10" w:after="10"/>
        <w:ind w:left="1080" w:hanging="480"/>
        <w:rPr>
          <w:rFonts w:eastAsia="Calibri"/>
          <w:szCs w:val="24"/>
        </w:rPr>
      </w:pPr>
    </w:p>
    <w:p w14:paraId="2244358C" w14:textId="37EB2C5F" w:rsidR="00CD60CD" w:rsidRDefault="00CD60CD">
      <w:pPr>
        <w:tabs>
          <w:tab w:val="left" w:pos="810"/>
        </w:tabs>
        <w:spacing w:before="10" w:after="10"/>
        <w:ind w:left="1080" w:hanging="480"/>
        <w:rPr>
          <w:rFonts w:eastAsia="Calibri"/>
          <w:szCs w:val="24"/>
        </w:rPr>
      </w:pPr>
    </w:p>
    <w:p w14:paraId="0F44E16B" w14:textId="77777777" w:rsidR="00CD60CD" w:rsidRDefault="00CD60CD">
      <w:pPr>
        <w:tabs>
          <w:tab w:val="left" w:pos="810"/>
        </w:tabs>
        <w:spacing w:before="10" w:after="10"/>
        <w:ind w:left="1080" w:hanging="480"/>
        <w:rPr>
          <w:rFonts w:eastAsia="Calibri"/>
          <w:szCs w:val="24"/>
        </w:rPr>
      </w:pPr>
    </w:p>
    <w:p w14:paraId="485DBCC6" w14:textId="77777777" w:rsidR="00CD60CD" w:rsidRDefault="00CD60CD">
      <w:pPr>
        <w:tabs>
          <w:tab w:val="left" w:pos="810"/>
        </w:tabs>
        <w:spacing w:before="10" w:after="10"/>
        <w:ind w:left="1080" w:hanging="480"/>
        <w:rPr>
          <w:rFonts w:eastAsia="Calibri"/>
          <w:szCs w:val="24"/>
        </w:rPr>
      </w:pPr>
    </w:p>
    <w:p w14:paraId="3B1EBDC4" w14:textId="77777777" w:rsidR="00C02D10" w:rsidRDefault="00C02D10">
      <w:pPr>
        <w:tabs>
          <w:tab w:val="left" w:pos="810"/>
        </w:tabs>
        <w:spacing w:before="10" w:after="10"/>
        <w:ind w:left="1080" w:hanging="480"/>
        <w:rPr>
          <w:rFonts w:eastAsia="Calibri"/>
        </w:rPr>
      </w:pPr>
    </w:p>
    <w:p w14:paraId="2562D9CD" w14:textId="77777777" w:rsidR="00C02D10" w:rsidRDefault="00C02D10">
      <w:pPr>
        <w:tabs>
          <w:tab w:val="left" w:pos="810"/>
        </w:tabs>
        <w:spacing w:before="10" w:after="10"/>
        <w:ind w:left="1080" w:hanging="480"/>
        <w:rPr>
          <w:rFonts w:eastAsia="Calibri"/>
        </w:rPr>
      </w:pPr>
    </w:p>
    <w:p w14:paraId="1F63C70D" w14:textId="054DAF88" w:rsidR="00CD60CD" w:rsidRDefault="7EB547A5">
      <w:pPr>
        <w:tabs>
          <w:tab w:val="left" w:pos="810"/>
        </w:tabs>
        <w:spacing w:before="10" w:after="10"/>
        <w:ind w:left="1080" w:hanging="480"/>
      </w:pPr>
      <w:r w:rsidRPr="7EB547A5">
        <w:rPr>
          <w:rFonts w:eastAsia="Calibri"/>
        </w:rPr>
        <w:t xml:space="preserve">When there are available updates, the latest version of InQuire and other related Insyde tools will be </w:t>
      </w:r>
    </w:p>
    <w:p w14:paraId="2D6E9CA3" w14:textId="4569779A" w:rsidR="00CD60CD" w:rsidRDefault="7EB547A5">
      <w:pPr>
        <w:tabs>
          <w:tab w:val="left" w:pos="810"/>
        </w:tabs>
        <w:spacing w:before="10" w:after="10"/>
        <w:ind w:left="1080" w:hanging="480"/>
      </w:pPr>
      <w:r w:rsidRPr="7EB547A5">
        <w:rPr>
          <w:rFonts w:eastAsia="Calibri"/>
        </w:rPr>
        <w:t xml:space="preserve">listed in Insyde Live Update Window. Select which tools you would like to update and then start the </w:t>
      </w:r>
    </w:p>
    <w:p w14:paraId="4B2AAB56" w14:textId="7115245C" w:rsidR="00CD60CD" w:rsidRDefault="7EB547A5">
      <w:pPr>
        <w:tabs>
          <w:tab w:val="left" w:pos="810"/>
        </w:tabs>
        <w:spacing w:before="10" w:after="10"/>
        <w:ind w:left="1080" w:hanging="480"/>
        <w:rPr>
          <w:rFonts w:eastAsia="Calibri"/>
          <w:szCs w:val="24"/>
        </w:rPr>
      </w:pPr>
      <w:r w:rsidRPr="7EB547A5">
        <w:rPr>
          <w:rFonts w:eastAsia="Calibri"/>
        </w:rPr>
        <w:t xml:space="preserve">update process by pressing the "Update" button. </w:t>
      </w:r>
    </w:p>
    <w:p w14:paraId="33CDD1D2" w14:textId="5320C7F8" w:rsidR="00CD60CD" w:rsidRDefault="00C02D10">
      <w:pPr>
        <w:tabs>
          <w:tab w:val="left" w:pos="810"/>
        </w:tabs>
        <w:spacing w:before="10" w:after="10"/>
        <w:ind w:left="1080" w:hanging="480"/>
      </w:pPr>
      <w:r>
        <w:rPr>
          <w:noProof/>
        </w:rPr>
        <w:drawing>
          <wp:anchor distT="0" distB="0" distL="0" distR="0" simplePos="0" relativeHeight="251662848" behindDoc="0" locked="0" layoutInCell="1" allowOverlap="1" wp14:anchorId="57C4AD53" wp14:editId="7D53F791">
            <wp:simplePos x="0" y="0"/>
            <wp:positionH relativeFrom="column">
              <wp:posOffset>399415</wp:posOffset>
            </wp:positionH>
            <wp:positionV relativeFrom="paragraph">
              <wp:posOffset>69556</wp:posOffset>
            </wp:positionV>
            <wp:extent cx="4302760" cy="3016250"/>
            <wp:effectExtent l="0" t="0" r="2540" b="0"/>
            <wp:wrapSquare wrapText="largest"/>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02760" cy="301625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sectPr w:rsidR="00CD60CD">
      <w:headerReference w:type="even" r:id="rId31"/>
      <w:headerReference w:type="default" r:id="rId32"/>
      <w:footerReference w:type="even" r:id="rId33"/>
      <w:footerReference w:type="default" r:id="rId34"/>
      <w:headerReference w:type="first" r:id="rId35"/>
      <w:footerReference w:type="first" r:id="rId36"/>
      <w:pgSz w:w="11906" w:h="16838"/>
      <w:pgMar w:top="851" w:right="567" w:bottom="851" w:left="567" w:header="340" w:footer="284" w:gutter="0"/>
      <w:pgNumType w:start="1"/>
      <w:cols w:space="720"/>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00E589E" w14:textId="77777777" w:rsidR="00CD60CD" w:rsidRDefault="00CD60CD">
      <w:r>
        <w:separator/>
      </w:r>
    </w:p>
  </w:endnote>
  <w:endnote w:type="continuationSeparator" w:id="0">
    <w:p w14:paraId="2E1BB21D" w14:textId="77777777" w:rsidR="00CD60CD" w:rsidRDefault="00CD60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新細明體">
    <w:altName w:val="PMingLiU"/>
    <w:panose1 w:val="02020500000000000000"/>
    <w:charset w:val="88"/>
    <w:family w:val="roman"/>
    <w:pitch w:val="variable"/>
    <w:sig w:usb0="A00002FF" w:usb1="28CFFCFA" w:usb2="00000016" w:usb3="00000000" w:csb0="00100001" w:csb1="00000000"/>
  </w:font>
  <w:font w:name="OpenSymbol">
    <w:altName w:val="Arial Unicode MS"/>
    <w:charset w:val="02"/>
    <w:family w:val="auto"/>
    <w:pitch w:val="default"/>
  </w:font>
  <w:font w:name="Calibri">
    <w:panose1 w:val="020F0502020204030204"/>
    <w:charset w:val="00"/>
    <w:family w:val="swiss"/>
    <w:pitch w:val="variable"/>
    <w:sig w:usb0="E00002FF" w:usb1="4000ACFF" w:usb2="00000001" w:usb3="00000000" w:csb0="0000019F" w:csb1="00000000"/>
  </w:font>
  <w:font w:name="Liberation Sans">
    <w:altName w:val="Arial Unicode MS"/>
    <w:charset w:val="88"/>
    <w:family w:val="swiss"/>
    <w:pitch w:val="variable"/>
  </w:font>
  <w:font w:name="微軟正黑體">
    <w:altName w:val="Microsoft JhengHei"/>
    <w:panose1 w:val="020B0604030504040204"/>
    <w:charset w:val="88"/>
    <w:family w:val="swiss"/>
    <w:pitch w:val="variable"/>
    <w:sig w:usb0="00000087" w:usb1="288F4000" w:usb2="00000016" w:usb3="00000000" w:csb0="00100009" w:csb1="00000000"/>
  </w:font>
  <w:font w:name="Mangal">
    <w:panose1 w:val="02040503050203030202"/>
    <w:charset w:val="00"/>
    <w:family w:val="roman"/>
    <w:pitch w:val="variable"/>
    <w:sig w:usb0="00008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Century Schoolbook">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iberation Serif">
    <w:altName w:val="Times New Roman"/>
    <w:charset w:val="88"/>
    <w:family w:val="roman"/>
    <w:pitch w:val="variable"/>
  </w:font>
  <w:font w:name="Arial,DFKai-SB">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E1AD13" w14:textId="77777777" w:rsidR="00CD60CD" w:rsidRDefault="00CD60CD">
    <w:pPr>
      <w:pStyle w:val="af1"/>
      <w:tabs>
        <w:tab w:val="right" w:pos="10773"/>
      </w:tabs>
    </w:pPr>
    <w:r w:rsidRPr="7EB547A5">
      <w:rPr>
        <w:rFonts w:ascii="Arial" w:eastAsia="Arial" w:hAnsi="Arial" w:cs="Arial"/>
        <w:b/>
        <w:bCs/>
      </w:rPr>
      <w:t>Insyde Software Corp.</w:t>
    </w:r>
    <w:r>
      <w:rPr>
        <w:rFonts w:cs="Arial"/>
        <w:b/>
      </w:rPr>
      <w:tab/>
    </w:r>
    <w:r w:rsidRPr="7EB547A5">
      <w:rPr>
        <w:rFonts w:ascii="Arial" w:eastAsia="Arial" w:hAnsi="Arial" w:cs="Arial"/>
        <w:b/>
        <w:bCs/>
      </w:rPr>
      <w:fldChar w:fldCharType="begin"/>
    </w:r>
    <w:r>
      <w:rPr>
        <w:rFonts w:cs="Arial"/>
        <w:b/>
      </w:rPr>
      <w:instrText xml:space="preserve"> PAGE </w:instrText>
    </w:r>
    <w:r w:rsidRPr="7EB547A5">
      <w:rPr>
        <w:rFonts w:cs="Arial"/>
        <w:b/>
      </w:rPr>
      <w:fldChar w:fldCharType="separate"/>
    </w:r>
    <w:r w:rsidRPr="7EB547A5">
      <w:rPr>
        <w:rFonts w:ascii="Arial" w:eastAsia="Arial" w:hAnsi="Arial" w:cs="Arial"/>
        <w:b/>
        <w:bCs/>
      </w:rPr>
      <w:t>0</w:t>
    </w:r>
    <w:r w:rsidRPr="7EB547A5">
      <w:rPr>
        <w:rFonts w:ascii="Arial" w:eastAsia="Arial" w:hAnsi="Arial" w:cs="Arial"/>
        <w:b/>
        <w:bCs/>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89D07A" w14:textId="77777777" w:rsidR="00CD60CD" w:rsidRDefault="7EB547A5">
    <w:pPr>
      <w:pStyle w:val="af1"/>
    </w:pPr>
    <w:r w:rsidRPr="7EB547A5">
      <w:rPr>
        <w:rFonts w:ascii="Arial" w:eastAsia="Arial" w:hAnsi="Arial" w:cs="Arial"/>
        <w:b/>
        <w:bCs/>
      </w:rPr>
      <w:t>Insyde Software Corp.</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7FEEF9" w14:textId="77777777" w:rsidR="00CD60CD" w:rsidRDefault="00CD60CD"/>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2CDF4" w14:textId="77777777" w:rsidR="00CD60CD" w:rsidRDefault="00CD60CD">
    <w:pPr>
      <w:pStyle w:val="af1"/>
      <w:tabs>
        <w:tab w:val="right" w:pos="10773"/>
      </w:tabs>
    </w:pPr>
    <w:r w:rsidRPr="7EB547A5">
      <w:rPr>
        <w:rFonts w:ascii="Arial" w:eastAsia="Arial" w:hAnsi="Arial" w:cs="Arial"/>
        <w:b/>
        <w:bCs/>
      </w:rPr>
      <w:t>Insyde Software Corp.</w:t>
    </w:r>
    <w:r>
      <w:rPr>
        <w:rFonts w:cs="Arial"/>
        <w:b/>
      </w:rPr>
      <w:tab/>
    </w:r>
    <w:r w:rsidRPr="7EB547A5">
      <w:rPr>
        <w:rFonts w:ascii="Arial" w:eastAsia="Arial" w:hAnsi="Arial" w:cs="Arial"/>
        <w:b/>
        <w:bCs/>
        <w:noProof/>
      </w:rPr>
      <w:fldChar w:fldCharType="begin"/>
    </w:r>
    <w:r>
      <w:rPr>
        <w:rFonts w:cs="Arial"/>
        <w:b/>
      </w:rPr>
      <w:instrText xml:space="preserve"> PAGE </w:instrText>
    </w:r>
    <w:r w:rsidRPr="7EB547A5">
      <w:rPr>
        <w:rFonts w:cs="Arial"/>
        <w:b/>
      </w:rPr>
      <w:fldChar w:fldCharType="separate"/>
    </w:r>
    <w:r w:rsidR="006635F6">
      <w:rPr>
        <w:rFonts w:cs="Arial"/>
        <w:b/>
        <w:noProof/>
      </w:rPr>
      <w:t>III</w:t>
    </w:r>
    <w:r w:rsidRPr="7EB547A5">
      <w:rPr>
        <w:rFonts w:ascii="Arial" w:eastAsia="Arial" w:hAnsi="Arial" w:cs="Arial"/>
        <w:b/>
        <w:bCs/>
        <w:noProof/>
      </w:rPr>
      <w:fldChar w:fldCharType="end"/>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A8F88A" w14:textId="77777777" w:rsidR="00CD60CD" w:rsidRDefault="00CD60CD"/>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9BFEBB" w14:textId="77777777" w:rsidR="00CD60CD" w:rsidRDefault="00CD60CD"/>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9E85A9" w14:textId="77777777" w:rsidR="00CD60CD" w:rsidRDefault="00CD60CD">
    <w:pPr>
      <w:pStyle w:val="af1"/>
      <w:tabs>
        <w:tab w:val="right" w:pos="10773"/>
      </w:tabs>
    </w:pPr>
    <w:r w:rsidRPr="7EB547A5">
      <w:rPr>
        <w:rFonts w:ascii="Arial" w:eastAsia="Arial" w:hAnsi="Arial" w:cs="Arial"/>
        <w:b/>
        <w:bCs/>
      </w:rPr>
      <w:t>Insyde Software Corp.</w:t>
    </w:r>
    <w:r>
      <w:rPr>
        <w:rFonts w:cs="Arial"/>
        <w:b/>
      </w:rPr>
      <w:tab/>
    </w:r>
    <w:r w:rsidRPr="7EB547A5">
      <w:rPr>
        <w:rFonts w:ascii="Arial" w:eastAsia="Arial" w:hAnsi="Arial" w:cs="Arial"/>
        <w:b/>
        <w:bCs/>
        <w:noProof/>
      </w:rPr>
      <w:fldChar w:fldCharType="begin"/>
    </w:r>
    <w:r>
      <w:rPr>
        <w:rFonts w:cs="Arial"/>
        <w:b/>
      </w:rPr>
      <w:instrText xml:space="preserve"> PAGE </w:instrText>
    </w:r>
    <w:r w:rsidRPr="7EB547A5">
      <w:rPr>
        <w:rFonts w:cs="Arial"/>
        <w:b/>
      </w:rPr>
      <w:fldChar w:fldCharType="separate"/>
    </w:r>
    <w:r w:rsidR="006635F6">
      <w:rPr>
        <w:rFonts w:cs="Arial"/>
        <w:b/>
        <w:noProof/>
      </w:rPr>
      <w:t>12</w:t>
    </w:r>
    <w:r w:rsidRPr="7EB547A5">
      <w:rPr>
        <w:rFonts w:ascii="Arial" w:eastAsia="Arial" w:hAnsi="Arial" w:cs="Arial"/>
        <w:b/>
        <w:bCs/>
        <w:noProof/>
      </w:rPr>
      <w:fldChar w:fldCharType="end"/>
    </w: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A51591" w14:textId="77777777" w:rsidR="00CD60CD" w:rsidRDefault="00CD60C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1CDBEA" w14:textId="77777777" w:rsidR="00CD60CD" w:rsidRDefault="00CD60CD">
      <w:r>
        <w:separator/>
      </w:r>
    </w:p>
  </w:footnote>
  <w:footnote w:type="continuationSeparator" w:id="0">
    <w:p w14:paraId="0AB9B3F5" w14:textId="77777777" w:rsidR="00CD60CD" w:rsidRDefault="00CD60C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FA9430" w14:textId="77777777" w:rsidR="00CD60CD" w:rsidRDefault="00713F17">
    <w:pPr>
      <w:pStyle w:val="af0"/>
      <w:pBdr>
        <w:top w:val="none" w:sz="0" w:space="0" w:color="000000"/>
        <w:left w:val="none" w:sz="0" w:space="0" w:color="000000"/>
        <w:bottom w:val="single" w:sz="12" w:space="3" w:color="000000"/>
        <w:right w:val="none" w:sz="0" w:space="0" w:color="000000"/>
      </w:pBdr>
      <w:spacing w:line="288" w:lineRule="auto"/>
      <w:jc w:val="right"/>
    </w:pPr>
    <w:r>
      <w:rPr>
        <w:noProof/>
      </w:rPr>
      <w:drawing>
        <wp:anchor distT="0" distB="0" distL="114935" distR="114935" simplePos="0" relativeHeight="251659264" behindDoc="0" locked="0" layoutInCell="1" allowOverlap="1" wp14:anchorId="17E09C28" wp14:editId="07777777">
          <wp:simplePos x="0" y="0"/>
          <wp:positionH relativeFrom="column">
            <wp:posOffset>-26670</wp:posOffset>
          </wp:positionH>
          <wp:positionV relativeFrom="paragraph">
            <wp:posOffset>-72390</wp:posOffset>
          </wp:positionV>
          <wp:extent cx="786765" cy="234315"/>
          <wp:effectExtent l="0" t="0" r="0" b="0"/>
          <wp:wrapNone/>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 cy="234315"/>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00CD60CD" w:rsidRPr="7EB547A5">
      <w:rPr>
        <w:rFonts w:ascii="Arial" w:eastAsia="Arial" w:hAnsi="Arial" w:cs="Arial"/>
        <w:b/>
        <w:bCs/>
      </w:rPr>
      <w:t>InQuire User Guide |Rev. &lt;0.1&gt;</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413AF9" w14:textId="4D8207F3" w:rsidR="00CD60CD" w:rsidRDefault="00713F17">
    <w:pPr>
      <w:pStyle w:val="af0"/>
      <w:pBdr>
        <w:top w:val="none" w:sz="0" w:space="0" w:color="000000"/>
        <w:left w:val="none" w:sz="0" w:space="0" w:color="000000"/>
        <w:bottom w:val="single" w:sz="12" w:space="3" w:color="000000"/>
        <w:right w:val="none" w:sz="0" w:space="0" w:color="000000"/>
      </w:pBdr>
      <w:spacing w:line="288" w:lineRule="auto"/>
      <w:jc w:val="right"/>
      <w:rPr>
        <w:rFonts w:cs="Arial"/>
        <w:b/>
      </w:rPr>
    </w:pPr>
    <w:r>
      <w:rPr>
        <w:noProof/>
      </w:rPr>
      <w:drawing>
        <wp:anchor distT="0" distB="0" distL="114935" distR="114935" simplePos="0" relativeHeight="251656192" behindDoc="0" locked="0" layoutInCell="1" allowOverlap="1" wp14:anchorId="700E589E" wp14:editId="07777777">
          <wp:simplePos x="0" y="0"/>
          <wp:positionH relativeFrom="column">
            <wp:posOffset>-36195</wp:posOffset>
          </wp:positionH>
          <wp:positionV relativeFrom="paragraph">
            <wp:posOffset>-53340</wp:posOffset>
          </wp:positionV>
          <wp:extent cx="786765" cy="234315"/>
          <wp:effectExtent l="0" t="0" r="0" b="0"/>
          <wp:wrapSquare wrapText="bothSides"/>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 cy="23431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rsidR="00CD60CD" w:rsidRPr="7EB547A5">
      <w:rPr>
        <w:rFonts w:ascii="Arial" w:eastAsia="Arial" w:hAnsi="Arial" w:cs="Arial"/>
        <w:b/>
        <w:bCs/>
      </w:rPr>
      <w:t>InQuire</w:t>
    </w:r>
    <w:r w:rsidR="005E07CD">
      <w:rPr>
        <w:rFonts w:ascii="Arial" w:eastAsia="Arial" w:hAnsi="Arial" w:cs="Arial"/>
        <w:b/>
        <w:bCs/>
      </w:rPr>
      <w:t xml:space="preserve"> User Guide |Rev. &lt;0.</w:t>
    </w:r>
    <w:r w:rsidR="0099290F">
      <w:rPr>
        <w:rFonts w:ascii="Arial" w:eastAsia="Arial" w:hAnsi="Arial" w:cs="Arial"/>
        <w:b/>
        <w:bCs/>
      </w:rPr>
      <w:t>5</w:t>
    </w:r>
    <w:r w:rsidR="00CD60CD" w:rsidRPr="7EB547A5">
      <w:rPr>
        <w:rFonts w:ascii="Arial" w:eastAsia="Arial" w:hAnsi="Arial" w:cs="Arial"/>
        <w:b/>
        <w:bCs/>
      </w:rPr>
      <w:t>&gt;</w:t>
    </w:r>
  </w:p>
  <w:p w14:paraId="3403CE14" w14:textId="77777777" w:rsidR="00CD60CD" w:rsidRDefault="00CD60CD">
    <w:pPr>
      <w:pStyle w:val="af0"/>
      <w:rPr>
        <w:rFonts w:cs="Arial"/>
        <w:b/>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107919D" w14:textId="77777777" w:rsidR="00CD60CD" w:rsidRDefault="00CD60CD"/>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7C4AD53" w14:textId="1ABC1392" w:rsidR="00CD60CD" w:rsidRDefault="00713F17">
    <w:pPr>
      <w:pStyle w:val="af0"/>
      <w:pBdr>
        <w:top w:val="none" w:sz="0" w:space="0" w:color="000000"/>
        <w:left w:val="none" w:sz="0" w:space="0" w:color="000000"/>
        <w:bottom w:val="single" w:sz="12" w:space="3" w:color="000000"/>
        <w:right w:val="none" w:sz="0" w:space="0" w:color="000000"/>
      </w:pBdr>
      <w:spacing w:line="288" w:lineRule="auto"/>
      <w:jc w:val="right"/>
    </w:pPr>
    <w:r>
      <w:rPr>
        <w:noProof/>
      </w:rPr>
      <w:drawing>
        <wp:anchor distT="0" distB="0" distL="114935" distR="114935" simplePos="0" relativeHeight="251657216" behindDoc="0" locked="0" layoutInCell="1" allowOverlap="1" wp14:anchorId="709E85A9" wp14:editId="07777777">
          <wp:simplePos x="0" y="0"/>
          <wp:positionH relativeFrom="column">
            <wp:posOffset>-26670</wp:posOffset>
          </wp:positionH>
          <wp:positionV relativeFrom="paragraph">
            <wp:posOffset>-72390</wp:posOffset>
          </wp:positionV>
          <wp:extent cx="786765" cy="234315"/>
          <wp:effectExtent l="0" t="0" r="0" b="0"/>
          <wp:wrapNone/>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 cy="23431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rsidR="00163E5A">
      <w:rPr>
        <w:rFonts w:ascii="Arial" w:eastAsia="Arial" w:hAnsi="Arial" w:cs="Arial"/>
        <w:b/>
        <w:bCs/>
      </w:rPr>
      <w:t>InQuire User Gu</w:t>
    </w:r>
    <w:r w:rsidR="0099290F">
      <w:rPr>
        <w:rFonts w:ascii="Arial" w:eastAsia="Arial" w:hAnsi="Arial" w:cs="Arial"/>
        <w:b/>
        <w:bCs/>
      </w:rPr>
      <w:t>ide |Rev. &lt;0.5</w:t>
    </w:r>
    <w:r w:rsidR="00CD60CD" w:rsidRPr="15D2314B">
      <w:rPr>
        <w:rFonts w:ascii="Arial" w:eastAsia="Arial" w:hAnsi="Arial" w:cs="Arial"/>
        <w:b/>
        <w:bCs/>
      </w:rPr>
      <w:t>&gt;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E09C28" w14:textId="77777777" w:rsidR="00CD60CD" w:rsidRDefault="00CD60CD"/>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3D2A12F" w14:textId="77777777" w:rsidR="00CD60CD" w:rsidRDefault="00CD60CD"/>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10D5293" w14:textId="211D25CC" w:rsidR="00CD60CD" w:rsidRDefault="00713F17">
    <w:pPr>
      <w:pStyle w:val="af0"/>
      <w:pBdr>
        <w:top w:val="none" w:sz="0" w:space="0" w:color="000000"/>
        <w:left w:val="none" w:sz="0" w:space="0" w:color="000000"/>
        <w:bottom w:val="single" w:sz="12" w:space="3" w:color="000000"/>
        <w:right w:val="none" w:sz="0" w:space="0" w:color="000000"/>
      </w:pBdr>
      <w:spacing w:line="288" w:lineRule="auto"/>
      <w:jc w:val="right"/>
    </w:pPr>
    <w:r>
      <w:rPr>
        <w:noProof/>
      </w:rPr>
      <w:drawing>
        <wp:anchor distT="0" distB="0" distL="114935" distR="114935" simplePos="0" relativeHeight="251658240" behindDoc="0" locked="0" layoutInCell="1" allowOverlap="1" wp14:anchorId="08A51591" wp14:editId="07777777">
          <wp:simplePos x="0" y="0"/>
          <wp:positionH relativeFrom="column">
            <wp:posOffset>-26670</wp:posOffset>
          </wp:positionH>
          <wp:positionV relativeFrom="paragraph">
            <wp:posOffset>-72390</wp:posOffset>
          </wp:positionV>
          <wp:extent cx="786765" cy="234315"/>
          <wp:effectExtent l="0" t="0" r="0" b="0"/>
          <wp:wrapNone/>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6765" cy="234315"/>
                  </a:xfrm>
                  <a:prstGeom prst="rect">
                    <a:avLst/>
                  </a:prstGeom>
                  <a:solidFill>
                    <a:srgbClr val="FFFFFF">
                      <a:alpha val="0"/>
                    </a:srgbClr>
                  </a:solidFill>
                  <a:ln>
                    <a:noFill/>
                  </a:ln>
                </pic:spPr>
              </pic:pic>
            </a:graphicData>
          </a:graphic>
          <wp14:sizeRelH relativeFrom="page">
            <wp14:pctWidth>0</wp14:pctWidth>
          </wp14:sizeRelH>
          <wp14:sizeRelV relativeFrom="page">
            <wp14:pctHeight>0</wp14:pctHeight>
          </wp14:sizeRelV>
        </wp:anchor>
      </w:drawing>
    </w:r>
    <w:r w:rsidR="000F7785">
      <w:rPr>
        <w:rFonts w:ascii="Arial" w:eastAsia="Arial" w:hAnsi="Arial" w:cs="Arial"/>
        <w:b/>
        <w:bCs/>
      </w:rPr>
      <w:t>InQuire User Guide |Rev. &lt;0.5</w:t>
    </w:r>
    <w:r w:rsidR="00CD60CD" w:rsidRPr="7EB547A5">
      <w:rPr>
        <w:rFonts w:ascii="Arial" w:eastAsia="Arial" w:hAnsi="Arial" w:cs="Arial"/>
        <w:b/>
        <w:bCs/>
      </w:rPr>
      <w:t>&gt;</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A1ED97" w14:textId="77777777" w:rsidR="00CD60CD" w:rsidRDefault="00CD60CD"/>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multilevel"/>
    <w:tmpl w:val="00000001"/>
    <w:lvl w:ilvl="0">
      <w:start w:val="1"/>
      <w:numFmt w:val="decimal"/>
      <w:lvlText w:val="%1."/>
      <w:lvlJc w:val="left"/>
      <w:pPr>
        <w:tabs>
          <w:tab w:val="num" w:pos="0"/>
        </w:tabs>
        <w:ind w:left="425" w:hanging="425"/>
      </w:pPr>
      <w:rPr>
        <w:rFonts w:hint="default"/>
      </w:rPr>
    </w:lvl>
    <w:lvl w:ilvl="1">
      <w:start w:val="1"/>
      <w:numFmt w:val="decimal"/>
      <w:lvlText w:val="%1.%2."/>
      <w:lvlJc w:val="left"/>
      <w:pPr>
        <w:tabs>
          <w:tab w:val="num" w:pos="0"/>
        </w:tabs>
        <w:ind w:left="747" w:hanging="567"/>
      </w:pPr>
      <w:rPr>
        <w:rFonts w:cs="Symbol"/>
        <w:b/>
        <w:bCs/>
        <w:kern w:val="1"/>
        <w:sz w:val="36"/>
        <w:szCs w:val="36"/>
        <w:lang w:val="x-none" w:bidi="x-none"/>
      </w:rPr>
    </w:lvl>
    <w:lvl w:ilvl="2">
      <w:start w:val="1"/>
      <w:numFmt w:val="decimal"/>
      <w:lvlText w:val="%1.%2.%3."/>
      <w:lvlJc w:val="left"/>
      <w:pPr>
        <w:tabs>
          <w:tab w:val="num" w:pos="0"/>
        </w:tabs>
        <w:ind w:left="641" w:hanging="216"/>
      </w:pPr>
      <w:rPr>
        <w:rFonts w:cs="Times New Roman" w:hint="eastAsia"/>
        <w:b/>
        <w:bCs w:val="0"/>
        <w:i w:val="0"/>
        <w:iCs w:val="0"/>
        <w:caps w:val="0"/>
        <w:smallCaps w:val="0"/>
        <w:strike w:val="0"/>
        <w:dstrike w:val="0"/>
        <w:vanish w:val="0"/>
        <w:color w:val="000000"/>
        <w:spacing w:val="0"/>
        <w:kern w:val="1"/>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decimal"/>
      <w:pStyle w:val="5"/>
      <w:lvlText w:val="%1."/>
      <w:lvlJc w:val="left"/>
      <w:pPr>
        <w:tabs>
          <w:tab w:val="num" w:pos="0"/>
        </w:tabs>
        <w:ind w:left="425" w:hanging="425"/>
      </w:pPr>
      <w:rPr>
        <w:rFonts w:hint="default"/>
      </w:rPr>
    </w:lvl>
    <w:lvl w:ilvl="1">
      <w:start w:val="1"/>
      <w:numFmt w:val="decimal"/>
      <w:lvlText w:val="%1.%2."/>
      <w:lvlJc w:val="left"/>
      <w:pPr>
        <w:tabs>
          <w:tab w:val="num" w:pos="0"/>
        </w:tabs>
        <w:ind w:left="747" w:hanging="567"/>
      </w:pPr>
      <w:rPr>
        <w:rFonts w:cs="Symbol"/>
        <w:b/>
        <w:bCs/>
        <w:kern w:val="1"/>
        <w:sz w:val="36"/>
        <w:szCs w:val="36"/>
        <w:lang w:val="x-none" w:bidi="x-none"/>
      </w:rPr>
    </w:lvl>
    <w:lvl w:ilvl="2">
      <w:start w:val="1"/>
      <w:numFmt w:val="decimal"/>
      <w:lvlText w:val="%1.%2.%3."/>
      <w:lvlJc w:val="left"/>
      <w:pPr>
        <w:tabs>
          <w:tab w:val="num" w:pos="0"/>
        </w:tabs>
        <w:ind w:left="641" w:hanging="216"/>
      </w:pPr>
      <w:rPr>
        <w:rFonts w:cs="Times New Roman" w:hint="eastAsia"/>
        <w:b/>
        <w:bCs w:val="0"/>
        <w:i w:val="0"/>
        <w:iCs w:val="0"/>
        <w:caps w:val="0"/>
        <w:smallCaps w:val="0"/>
        <w:strike w:val="0"/>
        <w:dstrike w:val="0"/>
        <w:vanish w:val="0"/>
        <w:color w:val="000000"/>
        <w:spacing w:val="0"/>
        <w:kern w:val="1"/>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2">
    <w:nsid w:val="00000003"/>
    <w:multiLevelType w:val="multilevel"/>
    <w:tmpl w:val="00000003"/>
    <w:name w:val="WW8Num3"/>
    <w:lvl w:ilvl="0">
      <w:start w:val="1"/>
      <w:numFmt w:val="decimal"/>
      <w:lvlText w:val="%1."/>
      <w:lvlJc w:val="left"/>
      <w:pPr>
        <w:tabs>
          <w:tab w:val="num" w:pos="0"/>
        </w:tabs>
        <w:ind w:left="425" w:hanging="425"/>
      </w:pPr>
      <w:rPr>
        <w:rFonts w:hint="default"/>
      </w:rPr>
    </w:lvl>
    <w:lvl w:ilvl="1">
      <w:start w:val="1"/>
      <w:numFmt w:val="decimal"/>
      <w:pStyle w:val="2"/>
      <w:lvlText w:val="%1.%2."/>
      <w:lvlJc w:val="left"/>
      <w:pPr>
        <w:tabs>
          <w:tab w:val="num" w:pos="0"/>
        </w:tabs>
        <w:ind w:left="747" w:hanging="567"/>
      </w:pPr>
      <w:rPr>
        <w:rFonts w:cs="Symbol"/>
        <w:b/>
        <w:bCs/>
        <w:kern w:val="1"/>
        <w:sz w:val="36"/>
        <w:szCs w:val="36"/>
        <w:lang w:val="x-none" w:bidi="x-none"/>
      </w:rPr>
    </w:lvl>
    <w:lvl w:ilvl="2">
      <w:start w:val="1"/>
      <w:numFmt w:val="decimal"/>
      <w:pStyle w:val="3"/>
      <w:lvlText w:val="%1.%2.%3."/>
      <w:lvlJc w:val="left"/>
      <w:pPr>
        <w:tabs>
          <w:tab w:val="num" w:pos="0"/>
        </w:tabs>
        <w:ind w:left="641" w:hanging="216"/>
      </w:pPr>
      <w:rPr>
        <w:rFonts w:cs="Times New Roman" w:hint="eastAsia"/>
        <w:b/>
        <w:bCs w:val="0"/>
        <w:i w:val="0"/>
        <w:iCs w:val="0"/>
        <w:caps w:val="0"/>
        <w:smallCaps w:val="0"/>
        <w:strike w:val="0"/>
        <w:dstrike w:val="0"/>
        <w:vanish w:val="0"/>
        <w:color w:val="000000"/>
        <w:spacing w:val="0"/>
        <w:kern w:val="1"/>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3">
    <w:nsid w:val="00000004"/>
    <w:multiLevelType w:val="singleLevel"/>
    <w:tmpl w:val="00000004"/>
    <w:name w:val="WW8Num4"/>
    <w:lvl w:ilvl="0">
      <w:start w:val="1"/>
      <w:numFmt w:val="bullet"/>
      <w:lvlText w:val="•"/>
      <w:lvlJc w:val="left"/>
      <w:pPr>
        <w:tabs>
          <w:tab w:val="num" w:pos="0"/>
        </w:tabs>
        <w:ind w:left="1320" w:hanging="480"/>
      </w:pPr>
      <w:rPr>
        <w:rFonts w:ascii="Arial" w:hAnsi="Arial" w:cs="Arial" w:hint="default"/>
      </w:rPr>
    </w:lvl>
  </w:abstractNum>
  <w:abstractNum w:abstractNumId="4">
    <w:nsid w:val="00000005"/>
    <w:multiLevelType w:val="singleLevel"/>
    <w:tmpl w:val="00000005"/>
    <w:name w:val="WW8Num5"/>
    <w:lvl w:ilvl="0">
      <w:start w:val="1"/>
      <w:numFmt w:val="bullet"/>
      <w:pStyle w:val="2--"/>
      <w:lvlText w:val=""/>
      <w:lvlJc w:val="left"/>
      <w:pPr>
        <w:tabs>
          <w:tab w:val="num" w:pos="851"/>
        </w:tabs>
        <w:ind w:left="862" w:hanging="380"/>
      </w:pPr>
      <w:rPr>
        <w:rFonts w:ascii="Wingdings" w:hAnsi="Wingdings" w:cs="Wingdings" w:hint="default"/>
        <w:sz w:val="16"/>
        <w:szCs w:val="16"/>
      </w:rPr>
    </w:lvl>
  </w:abstractNum>
  <w:abstractNum w:abstractNumId="5">
    <w:nsid w:val="00000006"/>
    <w:multiLevelType w:val="singleLevel"/>
    <w:tmpl w:val="00000006"/>
    <w:name w:val="WW8Num6"/>
    <w:lvl w:ilvl="0">
      <w:start w:val="1"/>
      <w:numFmt w:val="bullet"/>
      <w:lvlText w:val="•"/>
      <w:lvlJc w:val="left"/>
      <w:pPr>
        <w:tabs>
          <w:tab w:val="num" w:pos="1080"/>
        </w:tabs>
        <w:ind w:left="1080" w:hanging="360"/>
      </w:pPr>
      <w:rPr>
        <w:rFonts w:ascii="Arial" w:hAnsi="Arial" w:cs="Arial" w:hint="default"/>
      </w:rPr>
    </w:lvl>
  </w:abstractNum>
  <w:abstractNum w:abstractNumId="6">
    <w:nsid w:val="00000007"/>
    <w:multiLevelType w:val="multilevel"/>
    <w:tmpl w:val="00000007"/>
    <w:name w:val="WW8Num7"/>
    <w:lvl w:ilvl="0">
      <w:start w:val="1"/>
      <w:numFmt w:val="decimal"/>
      <w:pStyle w:val="1"/>
      <w:lvlText w:val="%1."/>
      <w:lvlJc w:val="left"/>
      <w:pPr>
        <w:tabs>
          <w:tab w:val="num" w:pos="0"/>
        </w:tabs>
        <w:ind w:left="720" w:hanging="720"/>
      </w:pPr>
      <w:rPr>
        <w:rFonts w:eastAsia="新細明體" w:hint="default"/>
      </w:rPr>
    </w:lvl>
    <w:lvl w:ilvl="1">
      <w:start w:val="4"/>
      <w:numFmt w:val="none"/>
      <w:suff w:val="nothing"/>
      <w:lvlText w:val="4.4"/>
      <w:lvlJc w:val="left"/>
      <w:pPr>
        <w:tabs>
          <w:tab w:val="num" w:pos="0"/>
        </w:tabs>
        <w:ind w:left="765" w:hanging="765"/>
      </w:pPr>
      <w:rPr>
        <w:rFonts w:hint="default"/>
      </w:rPr>
    </w:lvl>
    <w:lvl w:ilvl="2">
      <w:start w:val="1"/>
      <w:numFmt w:val="decimal"/>
      <w:lvlText w:val="4.4.%3"/>
      <w:lvlJc w:val="left"/>
      <w:pPr>
        <w:tabs>
          <w:tab w:val="num" w:pos="0"/>
        </w:tabs>
        <w:ind w:left="2430" w:hanging="1440"/>
      </w:pPr>
      <w:rPr>
        <w:rFonts w:hint="default"/>
      </w:rPr>
    </w:lvl>
    <w:lvl w:ilvl="3">
      <w:start w:val="1"/>
      <w:numFmt w:val="decimal"/>
      <w:lvlText w:val="%3.%4"/>
      <w:lvlJc w:val="left"/>
      <w:pPr>
        <w:tabs>
          <w:tab w:val="num" w:pos="0"/>
        </w:tabs>
        <w:ind w:left="1800" w:hanging="1800"/>
      </w:pPr>
      <w:rPr>
        <w:rFonts w:hint="default"/>
      </w:rPr>
    </w:lvl>
    <w:lvl w:ilvl="4">
      <w:start w:val="1"/>
      <w:numFmt w:val="decimal"/>
      <w:lvlText w:val="%3.%4.%5"/>
      <w:lvlJc w:val="left"/>
      <w:pPr>
        <w:tabs>
          <w:tab w:val="num" w:pos="0"/>
        </w:tabs>
        <w:ind w:left="2160" w:hanging="2160"/>
      </w:pPr>
      <w:rPr>
        <w:rFonts w:hint="default"/>
      </w:rPr>
    </w:lvl>
    <w:lvl w:ilvl="5">
      <w:start w:val="1"/>
      <w:numFmt w:val="decimal"/>
      <w:lvlText w:val="%3.%4.%5.%6"/>
      <w:lvlJc w:val="left"/>
      <w:pPr>
        <w:tabs>
          <w:tab w:val="num" w:pos="0"/>
        </w:tabs>
        <w:ind w:left="2520" w:hanging="2520"/>
      </w:pPr>
      <w:rPr>
        <w:rFonts w:hint="default"/>
      </w:rPr>
    </w:lvl>
    <w:lvl w:ilvl="6">
      <w:start w:val="1"/>
      <w:numFmt w:val="decimal"/>
      <w:lvlText w:val="%3.%4.%5.%6.%7"/>
      <w:lvlJc w:val="left"/>
      <w:pPr>
        <w:tabs>
          <w:tab w:val="num" w:pos="0"/>
        </w:tabs>
        <w:ind w:left="2880" w:hanging="2880"/>
      </w:pPr>
      <w:rPr>
        <w:rFonts w:hint="default"/>
      </w:rPr>
    </w:lvl>
    <w:lvl w:ilvl="7">
      <w:start w:val="1"/>
      <w:numFmt w:val="decimal"/>
      <w:lvlText w:val="%3.%4.%5.%6.%7.%8"/>
      <w:lvlJc w:val="left"/>
      <w:pPr>
        <w:tabs>
          <w:tab w:val="num" w:pos="0"/>
        </w:tabs>
        <w:ind w:left="3240" w:hanging="3240"/>
      </w:pPr>
      <w:rPr>
        <w:rFonts w:hint="default"/>
      </w:rPr>
    </w:lvl>
    <w:lvl w:ilvl="8">
      <w:start w:val="1"/>
      <w:numFmt w:val="decimal"/>
      <w:lvlText w:val="%3.%4.%5.%6.%7.%8.%9"/>
      <w:lvlJc w:val="left"/>
      <w:pPr>
        <w:tabs>
          <w:tab w:val="num" w:pos="0"/>
        </w:tabs>
        <w:ind w:left="3600" w:hanging="3600"/>
      </w:pPr>
      <w:rPr>
        <w:rFonts w:hint="default"/>
      </w:rPr>
    </w:lvl>
  </w:abstractNum>
  <w:abstractNum w:abstractNumId="7">
    <w:nsid w:val="00000008"/>
    <w:multiLevelType w:val="singleLevel"/>
    <w:tmpl w:val="00000008"/>
    <w:name w:val="WW8Num8"/>
    <w:lvl w:ilvl="0">
      <w:start w:val="1"/>
      <w:numFmt w:val="bullet"/>
      <w:pStyle w:val="1-"/>
      <w:lvlText w:val=""/>
      <w:lvlJc w:val="left"/>
      <w:pPr>
        <w:tabs>
          <w:tab w:val="num" w:pos="360"/>
        </w:tabs>
        <w:ind w:left="360" w:hanging="360"/>
      </w:pPr>
      <w:rPr>
        <w:rFonts w:ascii="Symbol" w:hAnsi="Symbol" w:cs="Symbol" w:hint="default"/>
      </w:rPr>
    </w:lvl>
  </w:abstractNum>
  <w:abstractNum w:abstractNumId="8">
    <w:nsid w:val="00000009"/>
    <w:multiLevelType w:val="singleLevel"/>
    <w:tmpl w:val="00000009"/>
    <w:name w:val="WW8Num9"/>
    <w:lvl w:ilvl="0">
      <w:start w:val="1"/>
      <w:numFmt w:val="bullet"/>
      <w:pStyle w:val="Bullet"/>
      <w:lvlText w:val=""/>
      <w:lvlJc w:val="left"/>
      <w:pPr>
        <w:tabs>
          <w:tab w:val="num" w:pos="360"/>
        </w:tabs>
        <w:ind w:left="216" w:hanging="216"/>
      </w:pPr>
      <w:rPr>
        <w:rFonts w:ascii="Symbol" w:hAnsi="Symbol" w:cs="Symbol" w:hint="default"/>
      </w:rPr>
    </w:lvl>
  </w:abstractNum>
  <w:abstractNum w:abstractNumId="9">
    <w:nsid w:val="0000000A"/>
    <w:multiLevelType w:val="singleLevel"/>
    <w:tmpl w:val="0000000A"/>
    <w:name w:val="WW8Num10"/>
    <w:lvl w:ilvl="0">
      <w:start w:val="1"/>
      <w:numFmt w:val="bullet"/>
      <w:lvlText w:val="•"/>
      <w:lvlJc w:val="left"/>
      <w:pPr>
        <w:tabs>
          <w:tab w:val="num" w:pos="0"/>
        </w:tabs>
        <w:ind w:left="1320" w:hanging="480"/>
      </w:pPr>
      <w:rPr>
        <w:rFonts w:ascii="Arial" w:hAnsi="Arial" w:cs="Arial" w:hint="default"/>
      </w:rPr>
    </w:lvl>
  </w:abstractNum>
  <w:abstractNum w:abstractNumId="10">
    <w:nsid w:val="0000000B"/>
    <w:multiLevelType w:val="multilevel"/>
    <w:tmpl w:val="0000000B"/>
    <w:name w:val="WW8Num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1">
    <w:nsid w:val="0000000C"/>
    <w:multiLevelType w:val="singleLevel"/>
    <w:tmpl w:val="0000000C"/>
    <w:name w:val="WW8Num15"/>
    <w:lvl w:ilvl="0">
      <w:start w:val="1"/>
      <w:numFmt w:val="bullet"/>
      <w:lvlText w:val="•"/>
      <w:lvlJc w:val="left"/>
      <w:pPr>
        <w:tabs>
          <w:tab w:val="num" w:pos="0"/>
        </w:tabs>
        <w:ind w:left="1200" w:hanging="480"/>
      </w:pPr>
      <w:rPr>
        <w:rFonts w:ascii="Arial" w:hAnsi="Arial" w:cs="Arial" w:hint="default"/>
      </w:rPr>
    </w:lvl>
  </w:abstractNum>
  <w:abstractNum w:abstractNumId="12">
    <w:nsid w:val="033C3AE8"/>
    <w:multiLevelType w:val="hybridMultilevel"/>
    <w:tmpl w:val="22D23F60"/>
    <w:lvl w:ilvl="0" w:tplc="94BA1CE0">
      <w:start w:val="1"/>
      <w:numFmt w:val="decimal"/>
      <w:lvlText w:val="%1."/>
      <w:lvlJc w:val="left"/>
      <w:pPr>
        <w:ind w:left="720" w:hanging="360"/>
      </w:pPr>
    </w:lvl>
    <w:lvl w:ilvl="1" w:tplc="252EBA74">
      <w:start w:val="1"/>
      <w:numFmt w:val="lowerLetter"/>
      <w:lvlText w:val="%2."/>
      <w:lvlJc w:val="left"/>
      <w:pPr>
        <w:ind w:left="1440" w:hanging="360"/>
      </w:pPr>
    </w:lvl>
    <w:lvl w:ilvl="2" w:tplc="795E68D2">
      <w:start w:val="1"/>
      <w:numFmt w:val="lowerRoman"/>
      <w:lvlText w:val="%3."/>
      <w:lvlJc w:val="right"/>
      <w:pPr>
        <w:ind w:left="2160" w:hanging="180"/>
      </w:pPr>
    </w:lvl>
    <w:lvl w:ilvl="3" w:tplc="B6FC93CE">
      <w:start w:val="1"/>
      <w:numFmt w:val="decimal"/>
      <w:lvlText w:val="%4."/>
      <w:lvlJc w:val="left"/>
      <w:pPr>
        <w:ind w:left="2880" w:hanging="360"/>
      </w:pPr>
    </w:lvl>
    <w:lvl w:ilvl="4" w:tplc="CBC2880C">
      <w:start w:val="1"/>
      <w:numFmt w:val="lowerLetter"/>
      <w:lvlText w:val="%5."/>
      <w:lvlJc w:val="left"/>
      <w:pPr>
        <w:ind w:left="3600" w:hanging="360"/>
      </w:pPr>
    </w:lvl>
    <w:lvl w:ilvl="5" w:tplc="A25C369C">
      <w:start w:val="1"/>
      <w:numFmt w:val="lowerRoman"/>
      <w:lvlText w:val="%6."/>
      <w:lvlJc w:val="right"/>
      <w:pPr>
        <w:ind w:left="4320" w:hanging="180"/>
      </w:pPr>
    </w:lvl>
    <w:lvl w:ilvl="6" w:tplc="49AA70FA">
      <w:start w:val="1"/>
      <w:numFmt w:val="decimal"/>
      <w:lvlText w:val="%7."/>
      <w:lvlJc w:val="left"/>
      <w:pPr>
        <w:ind w:left="5040" w:hanging="360"/>
      </w:pPr>
    </w:lvl>
    <w:lvl w:ilvl="7" w:tplc="A5B80BBE">
      <w:start w:val="1"/>
      <w:numFmt w:val="lowerLetter"/>
      <w:lvlText w:val="%8."/>
      <w:lvlJc w:val="left"/>
      <w:pPr>
        <w:ind w:left="5760" w:hanging="360"/>
      </w:pPr>
    </w:lvl>
    <w:lvl w:ilvl="8" w:tplc="E3B2D568">
      <w:start w:val="1"/>
      <w:numFmt w:val="lowerRoman"/>
      <w:lvlText w:val="%9."/>
      <w:lvlJc w:val="right"/>
      <w:pPr>
        <w:ind w:left="6480" w:hanging="180"/>
      </w:pPr>
    </w:lvl>
  </w:abstractNum>
  <w:abstractNum w:abstractNumId="13">
    <w:nsid w:val="11871363"/>
    <w:multiLevelType w:val="multilevel"/>
    <w:tmpl w:val="F892970C"/>
    <w:lvl w:ilvl="0">
      <w:start w:val="1"/>
      <w:numFmt w:val="decimal"/>
      <w:lvlText w:val="%1"/>
      <w:lvlJc w:val="left"/>
      <w:pPr>
        <w:ind w:left="600" w:hanging="600"/>
      </w:pPr>
      <w:rPr>
        <w:rFonts w:hint="default"/>
        <w:sz w:val="28"/>
      </w:rPr>
    </w:lvl>
    <w:lvl w:ilvl="1">
      <w:start w:val="2"/>
      <w:numFmt w:val="decimal"/>
      <w:lvlText w:val="%1.%2"/>
      <w:lvlJc w:val="left"/>
      <w:pPr>
        <w:ind w:left="600" w:hanging="600"/>
      </w:pPr>
      <w:rPr>
        <w:rFonts w:hint="default"/>
        <w:sz w:val="28"/>
      </w:rPr>
    </w:lvl>
    <w:lvl w:ilvl="2">
      <w:start w:val="1"/>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720" w:hanging="72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080" w:hanging="108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440" w:hanging="1440"/>
      </w:pPr>
      <w:rPr>
        <w:rFonts w:hint="default"/>
        <w:sz w:val="28"/>
      </w:rPr>
    </w:lvl>
  </w:abstractNum>
  <w:abstractNum w:abstractNumId="14">
    <w:nsid w:val="15CE2CE3"/>
    <w:multiLevelType w:val="multilevel"/>
    <w:tmpl w:val="9BCC8ADC"/>
    <w:lvl w:ilvl="0">
      <w:start w:val="1"/>
      <w:numFmt w:val="decimal"/>
      <w:lvlText w:val="%1."/>
      <w:lvlJc w:val="left"/>
      <w:pPr>
        <w:ind w:left="480" w:hanging="480"/>
      </w:pPr>
    </w:lvl>
    <w:lvl w:ilvl="1">
      <w:start w:val="2"/>
      <w:numFmt w:val="decimal"/>
      <w:isLgl/>
      <w:lvlText w:val="%1.%2."/>
      <w:lvlJc w:val="left"/>
      <w:pPr>
        <w:ind w:left="450" w:hanging="450"/>
      </w:pPr>
      <w:rPr>
        <w:rFonts w:hint="default"/>
        <w:sz w:val="28"/>
      </w:rPr>
    </w:lvl>
    <w:lvl w:ilvl="2">
      <w:start w:val="1"/>
      <w:numFmt w:val="decimal"/>
      <w:isLgl/>
      <w:lvlText w:val="%1.%2.%3."/>
      <w:lvlJc w:val="left"/>
      <w:pPr>
        <w:ind w:left="720" w:hanging="720"/>
      </w:pPr>
      <w:rPr>
        <w:rFonts w:hint="default"/>
        <w:sz w:val="28"/>
      </w:rPr>
    </w:lvl>
    <w:lvl w:ilvl="3">
      <w:start w:val="1"/>
      <w:numFmt w:val="decimal"/>
      <w:isLgl/>
      <w:lvlText w:val="%1.%2.%3.%4."/>
      <w:lvlJc w:val="left"/>
      <w:pPr>
        <w:ind w:left="720" w:hanging="720"/>
      </w:pPr>
      <w:rPr>
        <w:rFonts w:hint="default"/>
        <w:sz w:val="28"/>
      </w:rPr>
    </w:lvl>
    <w:lvl w:ilvl="4">
      <w:start w:val="1"/>
      <w:numFmt w:val="decimal"/>
      <w:isLgl/>
      <w:lvlText w:val="%1.%2.%3.%4.%5."/>
      <w:lvlJc w:val="left"/>
      <w:pPr>
        <w:ind w:left="1080" w:hanging="1080"/>
      </w:pPr>
      <w:rPr>
        <w:rFonts w:hint="default"/>
        <w:sz w:val="28"/>
      </w:rPr>
    </w:lvl>
    <w:lvl w:ilvl="5">
      <w:start w:val="1"/>
      <w:numFmt w:val="decimal"/>
      <w:isLgl/>
      <w:lvlText w:val="%1.%2.%3.%4.%5.%6."/>
      <w:lvlJc w:val="left"/>
      <w:pPr>
        <w:ind w:left="1080" w:hanging="1080"/>
      </w:pPr>
      <w:rPr>
        <w:rFonts w:hint="default"/>
        <w:sz w:val="28"/>
      </w:rPr>
    </w:lvl>
    <w:lvl w:ilvl="6">
      <w:start w:val="1"/>
      <w:numFmt w:val="decimal"/>
      <w:isLgl/>
      <w:lvlText w:val="%1.%2.%3.%4.%5.%6.%7."/>
      <w:lvlJc w:val="left"/>
      <w:pPr>
        <w:ind w:left="1080" w:hanging="1080"/>
      </w:pPr>
      <w:rPr>
        <w:rFonts w:hint="default"/>
        <w:sz w:val="28"/>
      </w:rPr>
    </w:lvl>
    <w:lvl w:ilvl="7">
      <w:start w:val="1"/>
      <w:numFmt w:val="decimal"/>
      <w:isLgl/>
      <w:lvlText w:val="%1.%2.%3.%4.%5.%6.%7.%8."/>
      <w:lvlJc w:val="left"/>
      <w:pPr>
        <w:ind w:left="1440" w:hanging="1440"/>
      </w:pPr>
      <w:rPr>
        <w:rFonts w:hint="default"/>
        <w:sz w:val="28"/>
      </w:rPr>
    </w:lvl>
    <w:lvl w:ilvl="8">
      <w:start w:val="1"/>
      <w:numFmt w:val="decimal"/>
      <w:isLgl/>
      <w:lvlText w:val="%1.%2.%3.%4.%5.%6.%7.%8.%9."/>
      <w:lvlJc w:val="left"/>
      <w:pPr>
        <w:ind w:left="1440" w:hanging="1440"/>
      </w:pPr>
      <w:rPr>
        <w:rFonts w:hint="default"/>
        <w:sz w:val="28"/>
      </w:rPr>
    </w:lvl>
  </w:abstractNum>
  <w:abstractNum w:abstractNumId="15">
    <w:nsid w:val="23CA23C2"/>
    <w:multiLevelType w:val="hybridMultilevel"/>
    <w:tmpl w:val="10ECAF14"/>
    <w:lvl w:ilvl="0" w:tplc="00000006">
      <w:start w:val="1"/>
      <w:numFmt w:val="bullet"/>
      <w:lvlText w:val="•"/>
      <w:lvlJc w:val="left"/>
      <w:pPr>
        <w:ind w:left="960" w:hanging="480"/>
      </w:pPr>
      <w:rPr>
        <w:rFonts w:ascii="Arial" w:hAnsi="Arial" w:cs="Arial" w:hint="default"/>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nsid w:val="27EC3D7D"/>
    <w:multiLevelType w:val="hybridMultilevel"/>
    <w:tmpl w:val="27204C20"/>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7">
    <w:nsid w:val="2E982EA2"/>
    <w:multiLevelType w:val="hybridMultilevel"/>
    <w:tmpl w:val="8ADEFCE2"/>
    <w:lvl w:ilvl="0" w:tplc="DB0019A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nsid w:val="3A0624F5"/>
    <w:multiLevelType w:val="hybridMultilevel"/>
    <w:tmpl w:val="F3E08394"/>
    <w:lvl w:ilvl="0" w:tplc="04090003">
      <w:start w:val="1"/>
      <w:numFmt w:val="bullet"/>
      <w:lvlText w:val=""/>
      <w:lvlJc w:val="left"/>
      <w:pPr>
        <w:ind w:left="1200" w:hanging="480"/>
      </w:pPr>
      <w:rPr>
        <w:rFonts w:ascii="Wingdings" w:hAnsi="Wingdings" w:hint="default"/>
      </w:rPr>
    </w:lvl>
    <w:lvl w:ilvl="1" w:tplc="04090003">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19">
    <w:nsid w:val="3E866895"/>
    <w:multiLevelType w:val="hybridMultilevel"/>
    <w:tmpl w:val="D7508F46"/>
    <w:lvl w:ilvl="0" w:tplc="47249BFE">
      <w:start w:val="1"/>
      <w:numFmt w:val="lowerLetter"/>
      <w:lvlText w:val="%1."/>
      <w:lvlJc w:val="left"/>
      <w:pPr>
        <w:ind w:left="1560" w:hanging="360"/>
      </w:pPr>
      <w:rPr>
        <w:rFonts w:hint="default"/>
      </w:rPr>
    </w:lvl>
    <w:lvl w:ilvl="1" w:tplc="04090019" w:tentative="1">
      <w:start w:val="1"/>
      <w:numFmt w:val="ideographTraditional"/>
      <w:lvlText w:val="%2、"/>
      <w:lvlJc w:val="left"/>
      <w:pPr>
        <w:ind w:left="2160" w:hanging="480"/>
      </w:pPr>
    </w:lvl>
    <w:lvl w:ilvl="2" w:tplc="0409001B" w:tentative="1">
      <w:start w:val="1"/>
      <w:numFmt w:val="lowerRoman"/>
      <w:lvlText w:val="%3."/>
      <w:lvlJc w:val="right"/>
      <w:pPr>
        <w:ind w:left="2640" w:hanging="480"/>
      </w:pPr>
    </w:lvl>
    <w:lvl w:ilvl="3" w:tplc="0409000F" w:tentative="1">
      <w:start w:val="1"/>
      <w:numFmt w:val="decimal"/>
      <w:lvlText w:val="%4."/>
      <w:lvlJc w:val="left"/>
      <w:pPr>
        <w:ind w:left="3120" w:hanging="480"/>
      </w:pPr>
    </w:lvl>
    <w:lvl w:ilvl="4" w:tplc="04090019" w:tentative="1">
      <w:start w:val="1"/>
      <w:numFmt w:val="ideographTraditional"/>
      <w:lvlText w:val="%5、"/>
      <w:lvlJc w:val="left"/>
      <w:pPr>
        <w:ind w:left="3600" w:hanging="480"/>
      </w:pPr>
    </w:lvl>
    <w:lvl w:ilvl="5" w:tplc="0409001B" w:tentative="1">
      <w:start w:val="1"/>
      <w:numFmt w:val="lowerRoman"/>
      <w:lvlText w:val="%6."/>
      <w:lvlJc w:val="right"/>
      <w:pPr>
        <w:ind w:left="4080" w:hanging="480"/>
      </w:pPr>
    </w:lvl>
    <w:lvl w:ilvl="6" w:tplc="0409000F" w:tentative="1">
      <w:start w:val="1"/>
      <w:numFmt w:val="decimal"/>
      <w:lvlText w:val="%7."/>
      <w:lvlJc w:val="left"/>
      <w:pPr>
        <w:ind w:left="4560" w:hanging="480"/>
      </w:pPr>
    </w:lvl>
    <w:lvl w:ilvl="7" w:tplc="04090019" w:tentative="1">
      <w:start w:val="1"/>
      <w:numFmt w:val="ideographTraditional"/>
      <w:lvlText w:val="%8、"/>
      <w:lvlJc w:val="left"/>
      <w:pPr>
        <w:ind w:left="5040" w:hanging="480"/>
      </w:pPr>
    </w:lvl>
    <w:lvl w:ilvl="8" w:tplc="0409001B" w:tentative="1">
      <w:start w:val="1"/>
      <w:numFmt w:val="lowerRoman"/>
      <w:lvlText w:val="%9."/>
      <w:lvlJc w:val="right"/>
      <w:pPr>
        <w:ind w:left="5520" w:hanging="480"/>
      </w:pPr>
    </w:lvl>
  </w:abstractNum>
  <w:abstractNum w:abstractNumId="20">
    <w:nsid w:val="43C354FD"/>
    <w:multiLevelType w:val="hybridMultilevel"/>
    <w:tmpl w:val="493E4DE0"/>
    <w:lvl w:ilvl="0" w:tplc="0A7C8590">
      <w:start w:val="1"/>
      <w:numFmt w:val="decimal"/>
      <w:lvlText w:val="%1."/>
      <w:lvlJc w:val="left"/>
      <w:pPr>
        <w:ind w:left="720" w:hanging="360"/>
      </w:pPr>
    </w:lvl>
    <w:lvl w:ilvl="1" w:tplc="783C120C">
      <w:start w:val="1"/>
      <w:numFmt w:val="lowerLetter"/>
      <w:lvlText w:val="%2."/>
      <w:lvlJc w:val="left"/>
      <w:pPr>
        <w:ind w:left="1440" w:hanging="360"/>
      </w:pPr>
    </w:lvl>
    <w:lvl w:ilvl="2" w:tplc="C4CC6FF0">
      <w:start w:val="1"/>
      <w:numFmt w:val="lowerRoman"/>
      <w:lvlText w:val="%3."/>
      <w:lvlJc w:val="right"/>
      <w:pPr>
        <w:ind w:left="2160" w:hanging="180"/>
      </w:pPr>
    </w:lvl>
    <w:lvl w:ilvl="3" w:tplc="C20CF66C">
      <w:start w:val="1"/>
      <w:numFmt w:val="decimal"/>
      <w:lvlText w:val="%4."/>
      <w:lvlJc w:val="left"/>
      <w:pPr>
        <w:ind w:left="2880" w:hanging="360"/>
      </w:pPr>
    </w:lvl>
    <w:lvl w:ilvl="4" w:tplc="565EE3CC">
      <w:start w:val="1"/>
      <w:numFmt w:val="lowerLetter"/>
      <w:lvlText w:val="%5."/>
      <w:lvlJc w:val="left"/>
      <w:pPr>
        <w:ind w:left="3600" w:hanging="360"/>
      </w:pPr>
    </w:lvl>
    <w:lvl w:ilvl="5" w:tplc="CE6C8A92">
      <w:start w:val="1"/>
      <w:numFmt w:val="lowerRoman"/>
      <w:lvlText w:val="%6."/>
      <w:lvlJc w:val="right"/>
      <w:pPr>
        <w:ind w:left="4320" w:hanging="180"/>
      </w:pPr>
    </w:lvl>
    <w:lvl w:ilvl="6" w:tplc="97F29CCA">
      <w:start w:val="1"/>
      <w:numFmt w:val="decimal"/>
      <w:lvlText w:val="%7."/>
      <w:lvlJc w:val="left"/>
      <w:pPr>
        <w:ind w:left="5040" w:hanging="360"/>
      </w:pPr>
    </w:lvl>
    <w:lvl w:ilvl="7" w:tplc="813EB3E6">
      <w:start w:val="1"/>
      <w:numFmt w:val="lowerLetter"/>
      <w:lvlText w:val="%8."/>
      <w:lvlJc w:val="left"/>
      <w:pPr>
        <w:ind w:left="5760" w:hanging="360"/>
      </w:pPr>
    </w:lvl>
    <w:lvl w:ilvl="8" w:tplc="2E641EC0">
      <w:start w:val="1"/>
      <w:numFmt w:val="lowerRoman"/>
      <w:lvlText w:val="%9."/>
      <w:lvlJc w:val="right"/>
      <w:pPr>
        <w:ind w:left="6480" w:hanging="180"/>
      </w:pPr>
    </w:lvl>
  </w:abstractNum>
  <w:abstractNum w:abstractNumId="21">
    <w:nsid w:val="541A2E89"/>
    <w:multiLevelType w:val="hybridMultilevel"/>
    <w:tmpl w:val="161A4E94"/>
    <w:lvl w:ilvl="0" w:tplc="04090003">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22">
    <w:nsid w:val="56B47D51"/>
    <w:multiLevelType w:val="hybridMultilevel"/>
    <w:tmpl w:val="A8B0F9AE"/>
    <w:lvl w:ilvl="0" w:tplc="0C848E1C">
      <w:start w:val="1"/>
      <w:numFmt w:val="decimal"/>
      <w:lvlText w:val="%1."/>
      <w:lvlJc w:val="left"/>
      <w:pPr>
        <w:ind w:left="720" w:hanging="360"/>
      </w:pPr>
    </w:lvl>
    <w:lvl w:ilvl="1" w:tplc="2C96E736">
      <w:start w:val="1"/>
      <w:numFmt w:val="lowerLetter"/>
      <w:lvlText w:val="%2."/>
      <w:lvlJc w:val="left"/>
      <w:pPr>
        <w:ind w:left="1440" w:hanging="360"/>
      </w:pPr>
    </w:lvl>
    <w:lvl w:ilvl="2" w:tplc="BC963666">
      <w:start w:val="1"/>
      <w:numFmt w:val="lowerRoman"/>
      <w:lvlText w:val="%3."/>
      <w:lvlJc w:val="right"/>
      <w:pPr>
        <w:ind w:left="2160" w:hanging="180"/>
      </w:pPr>
    </w:lvl>
    <w:lvl w:ilvl="3" w:tplc="72801F6E">
      <w:start w:val="1"/>
      <w:numFmt w:val="decimal"/>
      <w:lvlText w:val="%4."/>
      <w:lvlJc w:val="left"/>
      <w:pPr>
        <w:ind w:left="2880" w:hanging="360"/>
      </w:pPr>
    </w:lvl>
    <w:lvl w:ilvl="4" w:tplc="26AC1EEA">
      <w:start w:val="1"/>
      <w:numFmt w:val="lowerLetter"/>
      <w:lvlText w:val="%5."/>
      <w:lvlJc w:val="left"/>
      <w:pPr>
        <w:ind w:left="3600" w:hanging="360"/>
      </w:pPr>
    </w:lvl>
    <w:lvl w:ilvl="5" w:tplc="7B6677AA">
      <w:start w:val="1"/>
      <w:numFmt w:val="lowerRoman"/>
      <w:lvlText w:val="%6."/>
      <w:lvlJc w:val="right"/>
      <w:pPr>
        <w:ind w:left="4320" w:hanging="180"/>
      </w:pPr>
    </w:lvl>
    <w:lvl w:ilvl="6" w:tplc="2EC46D76">
      <w:start w:val="1"/>
      <w:numFmt w:val="decimal"/>
      <w:lvlText w:val="%7."/>
      <w:lvlJc w:val="left"/>
      <w:pPr>
        <w:ind w:left="5040" w:hanging="360"/>
      </w:pPr>
    </w:lvl>
    <w:lvl w:ilvl="7" w:tplc="E6EC7DEA">
      <w:start w:val="1"/>
      <w:numFmt w:val="lowerLetter"/>
      <w:lvlText w:val="%8."/>
      <w:lvlJc w:val="left"/>
      <w:pPr>
        <w:ind w:left="5760" w:hanging="360"/>
      </w:pPr>
    </w:lvl>
    <w:lvl w:ilvl="8" w:tplc="07FA75BA">
      <w:start w:val="1"/>
      <w:numFmt w:val="lowerRoman"/>
      <w:lvlText w:val="%9."/>
      <w:lvlJc w:val="right"/>
      <w:pPr>
        <w:ind w:left="6480" w:hanging="180"/>
      </w:pPr>
    </w:lvl>
  </w:abstractNum>
  <w:abstractNum w:abstractNumId="23">
    <w:nsid w:val="57720A6C"/>
    <w:multiLevelType w:val="multilevel"/>
    <w:tmpl w:val="571C5210"/>
    <w:lvl w:ilvl="0">
      <w:start w:val="1"/>
      <w:numFmt w:val="decimal"/>
      <w:lvlText w:val="%1."/>
      <w:lvlJc w:val="left"/>
      <w:pPr>
        <w:ind w:left="480" w:hanging="480"/>
      </w:pPr>
    </w:lvl>
    <w:lvl w:ilvl="1">
      <w:start w:val="1"/>
      <w:numFmt w:val="decimal"/>
      <w:isLgl/>
      <w:lvlText w:val="%1.%2"/>
      <w:lvlJc w:val="left"/>
      <w:pPr>
        <w:ind w:left="720" w:hanging="720"/>
      </w:pPr>
      <w:rPr>
        <w:rFonts w:eastAsia="新細明體" w:cs="Arial" w:hint="default"/>
      </w:rPr>
    </w:lvl>
    <w:lvl w:ilvl="2">
      <w:start w:val="1"/>
      <w:numFmt w:val="decimal"/>
      <w:isLgl/>
      <w:lvlText w:val="%1.%2.%3"/>
      <w:lvlJc w:val="left"/>
      <w:pPr>
        <w:ind w:left="1080" w:hanging="1080"/>
      </w:pPr>
      <w:rPr>
        <w:rFonts w:eastAsia="新細明體" w:cs="Arial" w:hint="default"/>
      </w:rPr>
    </w:lvl>
    <w:lvl w:ilvl="3">
      <w:start w:val="1"/>
      <w:numFmt w:val="decimal"/>
      <w:isLgl/>
      <w:lvlText w:val="%1.%2.%3.%4"/>
      <w:lvlJc w:val="left"/>
      <w:pPr>
        <w:ind w:left="1080" w:hanging="1080"/>
      </w:pPr>
      <w:rPr>
        <w:rFonts w:eastAsia="新細明體" w:cs="Arial" w:hint="default"/>
      </w:rPr>
    </w:lvl>
    <w:lvl w:ilvl="4">
      <w:start w:val="1"/>
      <w:numFmt w:val="decimal"/>
      <w:isLgl/>
      <w:lvlText w:val="%1.%2.%3.%4.%5"/>
      <w:lvlJc w:val="left"/>
      <w:pPr>
        <w:ind w:left="1440" w:hanging="1440"/>
      </w:pPr>
      <w:rPr>
        <w:rFonts w:eastAsia="新細明體" w:cs="Arial" w:hint="default"/>
      </w:rPr>
    </w:lvl>
    <w:lvl w:ilvl="5">
      <w:start w:val="1"/>
      <w:numFmt w:val="decimal"/>
      <w:isLgl/>
      <w:lvlText w:val="%1.%2.%3.%4.%5.%6"/>
      <w:lvlJc w:val="left"/>
      <w:pPr>
        <w:ind w:left="1800" w:hanging="1800"/>
      </w:pPr>
      <w:rPr>
        <w:rFonts w:eastAsia="新細明體" w:cs="Arial" w:hint="default"/>
      </w:rPr>
    </w:lvl>
    <w:lvl w:ilvl="6">
      <w:start w:val="1"/>
      <w:numFmt w:val="decimal"/>
      <w:isLgl/>
      <w:lvlText w:val="%1.%2.%3.%4.%5.%6.%7"/>
      <w:lvlJc w:val="left"/>
      <w:pPr>
        <w:ind w:left="2160" w:hanging="2160"/>
      </w:pPr>
      <w:rPr>
        <w:rFonts w:eastAsia="新細明體" w:cs="Arial" w:hint="default"/>
      </w:rPr>
    </w:lvl>
    <w:lvl w:ilvl="7">
      <w:start w:val="1"/>
      <w:numFmt w:val="decimal"/>
      <w:isLgl/>
      <w:lvlText w:val="%1.%2.%3.%4.%5.%6.%7.%8"/>
      <w:lvlJc w:val="left"/>
      <w:pPr>
        <w:ind w:left="2160" w:hanging="2160"/>
      </w:pPr>
      <w:rPr>
        <w:rFonts w:eastAsia="新細明體" w:cs="Arial" w:hint="default"/>
      </w:rPr>
    </w:lvl>
    <w:lvl w:ilvl="8">
      <w:start w:val="1"/>
      <w:numFmt w:val="decimal"/>
      <w:isLgl/>
      <w:lvlText w:val="%1.%2.%3.%4.%5.%6.%7.%8.%9"/>
      <w:lvlJc w:val="left"/>
      <w:pPr>
        <w:ind w:left="2520" w:hanging="2520"/>
      </w:pPr>
      <w:rPr>
        <w:rFonts w:eastAsia="新細明體" w:cs="Arial" w:hint="default"/>
      </w:rPr>
    </w:lvl>
  </w:abstractNum>
  <w:abstractNum w:abstractNumId="24">
    <w:nsid w:val="65401F45"/>
    <w:multiLevelType w:val="hybridMultilevel"/>
    <w:tmpl w:val="8984ED8E"/>
    <w:lvl w:ilvl="0" w:tplc="00000006">
      <w:start w:val="1"/>
      <w:numFmt w:val="bullet"/>
      <w:lvlText w:val="•"/>
      <w:lvlJc w:val="left"/>
      <w:pPr>
        <w:ind w:left="5580" w:hanging="480"/>
      </w:pPr>
      <w:rPr>
        <w:rFonts w:ascii="Arial" w:hAnsi="Arial" w:cs="Arial" w:hint="default"/>
      </w:rPr>
    </w:lvl>
    <w:lvl w:ilvl="1" w:tplc="04090003">
      <w:start w:val="1"/>
      <w:numFmt w:val="bullet"/>
      <w:lvlText w:val=""/>
      <w:lvlJc w:val="left"/>
      <w:pPr>
        <w:ind w:left="6060" w:hanging="480"/>
      </w:pPr>
      <w:rPr>
        <w:rFonts w:ascii="Wingdings" w:hAnsi="Wingdings" w:hint="default"/>
      </w:rPr>
    </w:lvl>
    <w:lvl w:ilvl="2" w:tplc="04090005" w:tentative="1">
      <w:start w:val="1"/>
      <w:numFmt w:val="bullet"/>
      <w:lvlText w:val=""/>
      <w:lvlJc w:val="left"/>
      <w:pPr>
        <w:ind w:left="6540" w:hanging="480"/>
      </w:pPr>
      <w:rPr>
        <w:rFonts w:ascii="Wingdings" w:hAnsi="Wingdings" w:hint="default"/>
      </w:rPr>
    </w:lvl>
    <w:lvl w:ilvl="3" w:tplc="04090001" w:tentative="1">
      <w:start w:val="1"/>
      <w:numFmt w:val="bullet"/>
      <w:lvlText w:val=""/>
      <w:lvlJc w:val="left"/>
      <w:pPr>
        <w:ind w:left="7020" w:hanging="480"/>
      </w:pPr>
      <w:rPr>
        <w:rFonts w:ascii="Wingdings" w:hAnsi="Wingdings" w:hint="default"/>
      </w:rPr>
    </w:lvl>
    <w:lvl w:ilvl="4" w:tplc="04090003" w:tentative="1">
      <w:start w:val="1"/>
      <w:numFmt w:val="bullet"/>
      <w:lvlText w:val=""/>
      <w:lvlJc w:val="left"/>
      <w:pPr>
        <w:ind w:left="7500" w:hanging="480"/>
      </w:pPr>
      <w:rPr>
        <w:rFonts w:ascii="Wingdings" w:hAnsi="Wingdings" w:hint="default"/>
      </w:rPr>
    </w:lvl>
    <w:lvl w:ilvl="5" w:tplc="04090005" w:tentative="1">
      <w:start w:val="1"/>
      <w:numFmt w:val="bullet"/>
      <w:lvlText w:val=""/>
      <w:lvlJc w:val="left"/>
      <w:pPr>
        <w:ind w:left="7980" w:hanging="480"/>
      </w:pPr>
      <w:rPr>
        <w:rFonts w:ascii="Wingdings" w:hAnsi="Wingdings" w:hint="default"/>
      </w:rPr>
    </w:lvl>
    <w:lvl w:ilvl="6" w:tplc="04090001" w:tentative="1">
      <w:start w:val="1"/>
      <w:numFmt w:val="bullet"/>
      <w:lvlText w:val=""/>
      <w:lvlJc w:val="left"/>
      <w:pPr>
        <w:ind w:left="8460" w:hanging="480"/>
      </w:pPr>
      <w:rPr>
        <w:rFonts w:ascii="Wingdings" w:hAnsi="Wingdings" w:hint="default"/>
      </w:rPr>
    </w:lvl>
    <w:lvl w:ilvl="7" w:tplc="04090003" w:tentative="1">
      <w:start w:val="1"/>
      <w:numFmt w:val="bullet"/>
      <w:lvlText w:val=""/>
      <w:lvlJc w:val="left"/>
      <w:pPr>
        <w:ind w:left="8940" w:hanging="480"/>
      </w:pPr>
      <w:rPr>
        <w:rFonts w:ascii="Wingdings" w:hAnsi="Wingdings" w:hint="default"/>
      </w:rPr>
    </w:lvl>
    <w:lvl w:ilvl="8" w:tplc="04090005" w:tentative="1">
      <w:start w:val="1"/>
      <w:numFmt w:val="bullet"/>
      <w:lvlText w:val=""/>
      <w:lvlJc w:val="left"/>
      <w:pPr>
        <w:ind w:left="9420" w:hanging="480"/>
      </w:pPr>
      <w:rPr>
        <w:rFonts w:ascii="Wingdings" w:hAnsi="Wingdings" w:hint="default"/>
      </w:rPr>
    </w:lvl>
  </w:abstractNum>
  <w:abstractNum w:abstractNumId="25">
    <w:nsid w:val="6A587233"/>
    <w:multiLevelType w:val="hybridMultilevel"/>
    <w:tmpl w:val="ADF87800"/>
    <w:lvl w:ilvl="0" w:tplc="3AFA17CE">
      <w:start w:val="1"/>
      <w:numFmt w:val="decimal"/>
      <w:lvlText w:val="%1."/>
      <w:lvlJc w:val="left"/>
      <w:pPr>
        <w:ind w:left="360" w:hanging="360"/>
      </w:pPr>
      <w:rPr>
        <w:rFonts w:cs="Calibri" w:hint="default"/>
        <w:sz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nsid w:val="6BA8681A"/>
    <w:multiLevelType w:val="hybridMultilevel"/>
    <w:tmpl w:val="0BBC9406"/>
    <w:lvl w:ilvl="0" w:tplc="04090001">
      <w:start w:val="1"/>
      <w:numFmt w:val="bullet"/>
      <w:lvlText w:val=""/>
      <w:lvlJc w:val="left"/>
      <w:pPr>
        <w:ind w:left="480" w:hanging="480"/>
      </w:pPr>
      <w:rPr>
        <w:rFonts w:ascii="Wingdings" w:hAnsi="Wingdings"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7">
    <w:nsid w:val="797C4DDB"/>
    <w:multiLevelType w:val="hybridMultilevel"/>
    <w:tmpl w:val="0DFE352A"/>
    <w:lvl w:ilvl="0" w:tplc="01546A54">
      <w:start w:val="1"/>
      <w:numFmt w:val="decimal"/>
      <w:lvlText w:val="%1."/>
      <w:lvlJc w:val="left"/>
      <w:pPr>
        <w:ind w:left="720" w:hanging="360"/>
      </w:pPr>
    </w:lvl>
    <w:lvl w:ilvl="1" w:tplc="927E9824">
      <w:start w:val="1"/>
      <w:numFmt w:val="lowerLetter"/>
      <w:lvlText w:val="%2."/>
      <w:lvlJc w:val="left"/>
      <w:pPr>
        <w:ind w:left="1440" w:hanging="360"/>
      </w:pPr>
    </w:lvl>
    <w:lvl w:ilvl="2" w:tplc="4A169E42">
      <w:start w:val="1"/>
      <w:numFmt w:val="lowerRoman"/>
      <w:lvlText w:val="%3."/>
      <w:lvlJc w:val="right"/>
      <w:pPr>
        <w:ind w:left="2160" w:hanging="180"/>
      </w:pPr>
    </w:lvl>
    <w:lvl w:ilvl="3" w:tplc="CF2431D8">
      <w:start w:val="1"/>
      <w:numFmt w:val="decimal"/>
      <w:lvlText w:val="%4."/>
      <w:lvlJc w:val="left"/>
      <w:pPr>
        <w:ind w:left="2880" w:hanging="360"/>
      </w:pPr>
    </w:lvl>
    <w:lvl w:ilvl="4" w:tplc="820A1E8C">
      <w:start w:val="1"/>
      <w:numFmt w:val="lowerLetter"/>
      <w:lvlText w:val="%5."/>
      <w:lvlJc w:val="left"/>
      <w:pPr>
        <w:ind w:left="3600" w:hanging="360"/>
      </w:pPr>
    </w:lvl>
    <w:lvl w:ilvl="5" w:tplc="262AA444">
      <w:start w:val="1"/>
      <w:numFmt w:val="lowerRoman"/>
      <w:lvlText w:val="%6."/>
      <w:lvlJc w:val="right"/>
      <w:pPr>
        <w:ind w:left="4320" w:hanging="180"/>
      </w:pPr>
    </w:lvl>
    <w:lvl w:ilvl="6" w:tplc="7104098C">
      <w:start w:val="1"/>
      <w:numFmt w:val="decimal"/>
      <w:lvlText w:val="%7."/>
      <w:lvlJc w:val="left"/>
      <w:pPr>
        <w:ind w:left="5040" w:hanging="360"/>
      </w:pPr>
    </w:lvl>
    <w:lvl w:ilvl="7" w:tplc="BE1CE004">
      <w:start w:val="1"/>
      <w:numFmt w:val="lowerLetter"/>
      <w:lvlText w:val="%8."/>
      <w:lvlJc w:val="left"/>
      <w:pPr>
        <w:ind w:left="5760" w:hanging="360"/>
      </w:pPr>
    </w:lvl>
    <w:lvl w:ilvl="8" w:tplc="AB3E047A">
      <w:start w:val="1"/>
      <w:numFmt w:val="lowerRoman"/>
      <w:lvlText w:val="%9."/>
      <w:lvlJc w:val="right"/>
      <w:pPr>
        <w:ind w:left="6480" w:hanging="180"/>
      </w:pPr>
    </w:lvl>
  </w:abstractNum>
  <w:num w:numId="1">
    <w:abstractNumId w:val="22"/>
  </w:num>
  <w:num w:numId="2">
    <w:abstractNumId w:val="27"/>
  </w:num>
  <w:num w:numId="3">
    <w:abstractNumId w:val="12"/>
  </w:num>
  <w:num w:numId="4">
    <w:abstractNumId w:val="20"/>
  </w:num>
  <w:num w:numId="5">
    <w:abstractNumId w:val="0"/>
  </w:num>
  <w:num w:numId="6">
    <w:abstractNumId w:val="1"/>
  </w:num>
  <w:num w:numId="7">
    <w:abstractNumId w:val="2"/>
  </w:num>
  <w:num w:numId="8">
    <w:abstractNumId w:val="3"/>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1"/>
  </w:num>
  <w:num w:numId="17">
    <w:abstractNumId w:val="14"/>
  </w:num>
  <w:num w:numId="18">
    <w:abstractNumId w:val="23"/>
  </w:num>
  <w:num w:numId="19">
    <w:abstractNumId w:val="13"/>
  </w:num>
  <w:num w:numId="20">
    <w:abstractNumId w:val="16"/>
  </w:num>
  <w:num w:numId="21">
    <w:abstractNumId w:val="19"/>
  </w:num>
  <w:num w:numId="22">
    <w:abstractNumId w:val="26"/>
  </w:num>
  <w:num w:numId="23">
    <w:abstractNumId w:val="24"/>
  </w:num>
  <w:num w:numId="24">
    <w:abstractNumId w:val="15"/>
  </w:num>
  <w:num w:numId="25">
    <w:abstractNumId w:val="21"/>
  </w:num>
  <w:num w:numId="26">
    <w:abstractNumId w:val="18"/>
  </w:num>
  <w:num w:numId="27">
    <w:abstractNumId w:val="25"/>
  </w:num>
  <w:num w:numId="2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displayBackgroundShape/>
  <w:embedSystemFonts/>
  <w:bordersDoNotSurroundHeader/>
  <w:bordersDoNotSurroundFooter/>
  <w:proofState w:spelling="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defaultTableStyle w:val="a"/>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hdrShapeDefaults>
    <o:shapedefaults v:ext="edit" spidmax="15361"/>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60D9"/>
    <w:rsid w:val="000254DA"/>
    <w:rsid w:val="000B3154"/>
    <w:rsid w:val="000F7785"/>
    <w:rsid w:val="00130310"/>
    <w:rsid w:val="00163E5A"/>
    <w:rsid w:val="001F328E"/>
    <w:rsid w:val="00204ED3"/>
    <w:rsid w:val="00221275"/>
    <w:rsid w:val="0022488B"/>
    <w:rsid w:val="00336BC2"/>
    <w:rsid w:val="0033743A"/>
    <w:rsid w:val="003A678A"/>
    <w:rsid w:val="003E458D"/>
    <w:rsid w:val="003F0DB7"/>
    <w:rsid w:val="00400841"/>
    <w:rsid w:val="00406677"/>
    <w:rsid w:val="0044496D"/>
    <w:rsid w:val="00463001"/>
    <w:rsid w:val="004B0360"/>
    <w:rsid w:val="004E3D17"/>
    <w:rsid w:val="00562C8B"/>
    <w:rsid w:val="005E07CD"/>
    <w:rsid w:val="00640A0C"/>
    <w:rsid w:val="00661296"/>
    <w:rsid w:val="006635F6"/>
    <w:rsid w:val="006E2AF7"/>
    <w:rsid w:val="006E60CA"/>
    <w:rsid w:val="00713F17"/>
    <w:rsid w:val="008249A5"/>
    <w:rsid w:val="00842CA4"/>
    <w:rsid w:val="008460D9"/>
    <w:rsid w:val="008D2B81"/>
    <w:rsid w:val="008E4662"/>
    <w:rsid w:val="00902265"/>
    <w:rsid w:val="00964834"/>
    <w:rsid w:val="0099290F"/>
    <w:rsid w:val="00A00079"/>
    <w:rsid w:val="00B0261D"/>
    <w:rsid w:val="00B55CD7"/>
    <w:rsid w:val="00B663FB"/>
    <w:rsid w:val="00BC0A25"/>
    <w:rsid w:val="00BD1210"/>
    <w:rsid w:val="00C02D10"/>
    <w:rsid w:val="00C972A5"/>
    <w:rsid w:val="00CA23DE"/>
    <w:rsid w:val="00CB468E"/>
    <w:rsid w:val="00CD60CD"/>
    <w:rsid w:val="00D23E02"/>
    <w:rsid w:val="00D44BD6"/>
    <w:rsid w:val="00D7297D"/>
    <w:rsid w:val="00DD6B30"/>
    <w:rsid w:val="00EA194E"/>
    <w:rsid w:val="00EA2138"/>
    <w:rsid w:val="00EB1827"/>
    <w:rsid w:val="00EC3653"/>
    <w:rsid w:val="00ED3E78"/>
    <w:rsid w:val="00EF0547"/>
    <w:rsid w:val="00F60562"/>
    <w:rsid w:val="00F74E52"/>
    <w:rsid w:val="00FE4304"/>
    <w:rsid w:val="15D2314B"/>
    <w:rsid w:val="7EB547A5"/>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5361"/>
    <o:shapelayout v:ext="edit">
      <o:idmap v:ext="edit" data="1"/>
    </o:shapelayout>
  </w:shapeDefaults>
  <w:doNotEmbedSmartTags/>
  <w:decimalSymbol w:val="."/>
  <w:listSeparator w:val=","/>
  <w14:docId w14:val="3ABFD2D4"/>
  <w15:chartTrackingRefBased/>
  <w15:docId w15:val="{FBB300EC-9A19-479B-83CF-221BF80CA5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新細明體" w:hAnsi="Times New Roman" w:cs="Times New Roman"/>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uppressAutoHyphens/>
    </w:pPr>
    <w:rPr>
      <w:rFonts w:ascii="Calibri" w:hAnsi="Calibri" w:cs="Calibri"/>
      <w:kern w:val="1"/>
      <w:sz w:val="24"/>
      <w:szCs w:val="22"/>
    </w:rPr>
  </w:style>
  <w:style w:type="paragraph" w:styleId="1">
    <w:name w:val="heading 1"/>
    <w:basedOn w:val="a"/>
    <w:next w:val="a"/>
    <w:qFormat/>
    <w:pPr>
      <w:keepNext/>
      <w:numPr>
        <w:numId w:val="11"/>
      </w:numPr>
      <w:spacing w:before="180" w:after="180" w:line="480" w:lineRule="auto"/>
      <w:outlineLvl w:val="0"/>
    </w:pPr>
    <w:rPr>
      <w:rFonts w:cs="Arial"/>
      <w:b/>
      <w:bCs/>
      <w:sz w:val="52"/>
      <w:szCs w:val="52"/>
    </w:rPr>
  </w:style>
  <w:style w:type="paragraph" w:styleId="2">
    <w:name w:val="heading 2"/>
    <w:basedOn w:val="a"/>
    <w:next w:val="a"/>
    <w:qFormat/>
    <w:pPr>
      <w:keepNext/>
      <w:numPr>
        <w:ilvl w:val="1"/>
        <w:numId w:val="7"/>
      </w:numPr>
      <w:spacing w:line="480" w:lineRule="auto"/>
      <w:outlineLvl w:val="1"/>
    </w:pPr>
    <w:rPr>
      <w:rFonts w:cs="Arial"/>
      <w:b/>
      <w:bCs/>
      <w:sz w:val="36"/>
      <w:szCs w:val="36"/>
    </w:rPr>
  </w:style>
  <w:style w:type="paragraph" w:styleId="3">
    <w:name w:val="heading 3"/>
    <w:basedOn w:val="a"/>
    <w:next w:val="a"/>
    <w:qFormat/>
    <w:pPr>
      <w:keepNext/>
      <w:numPr>
        <w:ilvl w:val="2"/>
        <w:numId w:val="7"/>
      </w:numPr>
      <w:tabs>
        <w:tab w:val="left" w:pos="360"/>
        <w:tab w:val="left" w:pos="1170"/>
      </w:tabs>
      <w:spacing w:line="480" w:lineRule="auto"/>
      <w:outlineLvl w:val="2"/>
    </w:pPr>
    <w:rPr>
      <w:rFonts w:cs="Arial"/>
      <w:b/>
      <w:bCs/>
      <w:sz w:val="28"/>
      <w:szCs w:val="28"/>
    </w:rPr>
  </w:style>
  <w:style w:type="paragraph" w:styleId="4">
    <w:name w:val="heading 4"/>
    <w:basedOn w:val="Module"/>
    <w:next w:val="a"/>
    <w:qFormat/>
    <w:pPr>
      <w:spacing w:before="720"/>
      <w:ind w:left="0"/>
      <w:outlineLvl w:val="3"/>
    </w:pPr>
    <w:rPr>
      <w:rFonts w:ascii="Calibri" w:hAnsi="Calibri" w:cs="Calibri"/>
      <w:sz w:val="36"/>
      <w:szCs w:val="36"/>
    </w:rPr>
  </w:style>
  <w:style w:type="paragraph" w:styleId="5">
    <w:name w:val="heading 5"/>
    <w:basedOn w:val="a0"/>
    <w:next w:val="a1"/>
    <w:qFormat/>
    <w:pPr>
      <w:numPr>
        <w:numId w:val="6"/>
      </w:numPr>
      <w:spacing w:before="120" w:after="60"/>
      <w:outlineLvl w:val="4"/>
    </w:pPr>
    <w:rPr>
      <w:b/>
      <w:bCs/>
      <w:sz w:val="24"/>
      <w:szCs w:val="24"/>
    </w:rPr>
  </w:style>
  <w:style w:type="paragraph" w:styleId="6">
    <w:name w:val="heading 6"/>
    <w:basedOn w:val="a"/>
    <w:next w:val="a"/>
    <w:qFormat/>
    <w:pPr>
      <w:spacing w:before="240" w:after="60"/>
      <w:outlineLvl w:val="5"/>
    </w:pPr>
    <w:rPr>
      <w:rFonts w:eastAsia="SimSun"/>
      <w:b/>
      <w:bCs/>
      <w:sz w:val="22"/>
    </w:rPr>
  </w:style>
  <w:style w:type="paragraph" w:styleId="7">
    <w:name w:val="heading 7"/>
    <w:basedOn w:val="a0"/>
    <w:next w:val="a1"/>
    <w:qFormat/>
    <w:pPr>
      <w:tabs>
        <w:tab w:val="num" w:pos="0"/>
      </w:tabs>
      <w:spacing w:before="60" w:after="60"/>
      <w:ind w:left="425" w:hanging="425"/>
      <w:outlineLvl w:val="6"/>
    </w:pPr>
    <w:rPr>
      <w:b/>
      <w:bCs/>
      <w:sz w:val="22"/>
      <w:szCs w:val="22"/>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WW8Num1z0">
    <w:name w:val="WW8Num1z0"/>
    <w:rPr>
      <w:rFonts w:hint="default"/>
    </w:rPr>
  </w:style>
  <w:style w:type="character" w:customStyle="1" w:styleId="WW8Num1z1">
    <w:name w:val="WW8Num1z1"/>
    <w:rPr>
      <w:rFonts w:cs="Symbol"/>
      <w:b/>
      <w:bCs/>
      <w:kern w:val="1"/>
      <w:sz w:val="36"/>
      <w:szCs w:val="36"/>
      <w:lang w:val="x-none" w:bidi="x-none"/>
    </w:rPr>
  </w:style>
  <w:style w:type="character" w:customStyle="1" w:styleId="WW8Num1z2">
    <w:name w:val="WW8Num1z2"/>
    <w:rPr>
      <w:rFonts w:cs="Times New Roman" w:hint="eastAsia"/>
      <w:b/>
      <w:bCs w:val="0"/>
      <w:i w:val="0"/>
      <w:iCs w:val="0"/>
      <w:caps w:val="0"/>
      <w:smallCaps w:val="0"/>
      <w:strike w:val="0"/>
      <w:dstrike w:val="0"/>
      <w:vanish w:val="0"/>
      <w:color w:val="000000"/>
      <w:spacing w:val="0"/>
      <w:kern w:val="1"/>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rPr>
      <w:rFonts w:hint="default"/>
    </w:rPr>
  </w:style>
  <w:style w:type="character" w:customStyle="1" w:styleId="WW8Num2z1">
    <w:name w:val="WW8Num2z1"/>
    <w:rPr>
      <w:rFonts w:cs="Symbol"/>
      <w:b/>
      <w:bCs/>
      <w:kern w:val="1"/>
      <w:sz w:val="36"/>
      <w:szCs w:val="36"/>
      <w:lang w:val="x-none" w:bidi="x-none"/>
    </w:rPr>
  </w:style>
  <w:style w:type="character" w:customStyle="1" w:styleId="WW8Num2z2">
    <w:name w:val="WW8Num2z2"/>
    <w:rPr>
      <w:rFonts w:cs="Times New Roman" w:hint="eastAsia"/>
      <w:b/>
      <w:bCs w:val="0"/>
      <w:i w:val="0"/>
      <w:iCs w:val="0"/>
      <w:caps w:val="0"/>
      <w:smallCaps w:val="0"/>
      <w:strike w:val="0"/>
      <w:dstrike w:val="0"/>
      <w:vanish w:val="0"/>
      <w:color w:val="000000"/>
      <w:spacing w:val="0"/>
      <w:kern w:val="1"/>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2z3">
    <w:name w:val="WW8Num2z3"/>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hint="default"/>
    </w:rPr>
  </w:style>
  <w:style w:type="character" w:customStyle="1" w:styleId="WW8Num3z1">
    <w:name w:val="WW8Num3z1"/>
    <w:rPr>
      <w:rFonts w:cs="Symbol"/>
      <w:b/>
      <w:bCs/>
      <w:kern w:val="1"/>
      <w:sz w:val="36"/>
      <w:szCs w:val="36"/>
      <w:lang w:val="x-none" w:bidi="x-none"/>
    </w:rPr>
  </w:style>
  <w:style w:type="character" w:customStyle="1" w:styleId="WW8Num3z2">
    <w:name w:val="WW8Num3z2"/>
    <w:rPr>
      <w:rFonts w:cs="Times New Roman" w:hint="eastAsia"/>
      <w:b/>
      <w:bCs w:val="0"/>
      <w:i w:val="0"/>
      <w:iCs w:val="0"/>
      <w:caps w:val="0"/>
      <w:smallCaps w:val="0"/>
      <w:strike w:val="0"/>
      <w:dstrike w:val="0"/>
      <w:vanish w:val="0"/>
      <w:color w:val="000000"/>
      <w:spacing w:val="0"/>
      <w:kern w:val="1"/>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z3">
    <w:name w:val="WW8Num3z3"/>
  </w:style>
  <w:style w:type="character" w:customStyle="1" w:styleId="WW8Num3z4">
    <w:name w:val="WW8Num3z4"/>
  </w:style>
  <w:style w:type="character" w:customStyle="1" w:styleId="WW8Num3z5">
    <w:name w:val="WW8Num3z5"/>
  </w:style>
  <w:style w:type="character" w:customStyle="1" w:styleId="WW8Num3z6">
    <w:name w:val="WW8Num3z6"/>
  </w:style>
  <w:style w:type="character" w:customStyle="1" w:styleId="WW8Num3z7">
    <w:name w:val="WW8Num3z7"/>
  </w:style>
  <w:style w:type="character" w:customStyle="1" w:styleId="WW8Num3z8">
    <w:name w:val="WW8Num3z8"/>
  </w:style>
  <w:style w:type="character" w:customStyle="1" w:styleId="WW8Num4z0">
    <w:name w:val="WW8Num4z0"/>
    <w:rPr>
      <w:rFonts w:ascii="Arial" w:hAnsi="Arial" w:cs="Arial" w:hint="default"/>
    </w:rPr>
  </w:style>
  <w:style w:type="character" w:customStyle="1" w:styleId="WW8Num5z0">
    <w:name w:val="WW8Num5z0"/>
    <w:rPr>
      <w:rFonts w:ascii="Wingdings" w:hAnsi="Wingdings" w:cs="Wingdings" w:hint="default"/>
      <w:sz w:val="16"/>
      <w:szCs w:val="16"/>
    </w:rPr>
  </w:style>
  <w:style w:type="character" w:customStyle="1" w:styleId="WW8Num6z0">
    <w:name w:val="WW8Num6z0"/>
    <w:rPr>
      <w:rFonts w:ascii="Arial" w:hAnsi="Arial" w:cs="Arial" w:hint="default"/>
    </w:rPr>
  </w:style>
  <w:style w:type="character" w:customStyle="1" w:styleId="WW8Num7z0">
    <w:name w:val="WW8Num7z0"/>
    <w:rPr>
      <w:rFonts w:eastAsia="新細明體" w:hint="default"/>
    </w:rPr>
  </w:style>
  <w:style w:type="character" w:customStyle="1" w:styleId="WW8Num7z1">
    <w:name w:val="WW8Num7z1"/>
    <w:rPr>
      <w:rFonts w:hint="default"/>
    </w:rPr>
  </w:style>
  <w:style w:type="character" w:customStyle="1" w:styleId="WW8Num8z0">
    <w:name w:val="WW8Num8z0"/>
    <w:rPr>
      <w:rFonts w:ascii="Symbol" w:hAnsi="Symbol" w:cs="Symbol" w:hint="default"/>
    </w:rPr>
  </w:style>
  <w:style w:type="character" w:customStyle="1" w:styleId="WW8Num9z0">
    <w:name w:val="WW8Num9z0"/>
    <w:rPr>
      <w:rFonts w:ascii="Symbol" w:hAnsi="Symbol" w:cs="Symbol" w:hint="default"/>
    </w:rPr>
  </w:style>
  <w:style w:type="character" w:customStyle="1" w:styleId="WW8Num10z0">
    <w:name w:val="WW8Num10z0"/>
    <w:rPr>
      <w:rFonts w:ascii="Arial" w:hAnsi="Arial" w:cs="Arial" w:hint="default"/>
    </w:rPr>
  </w:style>
  <w:style w:type="character" w:customStyle="1" w:styleId="WW8Num11z0">
    <w:name w:val="WW8Num11z0"/>
    <w:rPr>
      <w:rFonts w:ascii="Symbol" w:hAnsi="Symbol" w:cs="OpenSymbol"/>
    </w:rPr>
  </w:style>
  <w:style w:type="character" w:customStyle="1" w:styleId="WW8Num11z1">
    <w:name w:val="WW8Num11z1"/>
    <w:rPr>
      <w:rFonts w:ascii="Symbol" w:hAnsi="Symbol" w:cs="Symbol"/>
    </w:rPr>
  </w:style>
  <w:style w:type="character" w:customStyle="1" w:styleId="WW8Num11z2">
    <w:name w:val="WW8Num11z2"/>
    <w:rPr>
      <w:rFonts w:ascii="OpenSymbol" w:hAnsi="OpenSymbol" w:cs="OpenSymbol"/>
    </w:rPr>
  </w:style>
  <w:style w:type="character" w:customStyle="1" w:styleId="WW8Num12z0">
    <w:name w:val="WW8Num12z0"/>
    <w:rPr>
      <w:rFonts w:ascii="Symbol" w:hAnsi="Symbol" w:cs="OpenSymbol" w:hint="eastAsia"/>
    </w:rPr>
  </w:style>
  <w:style w:type="character" w:customStyle="1" w:styleId="WW8Num12z1">
    <w:name w:val="WW8Num12z1"/>
    <w:rPr>
      <w:rFonts w:ascii="OpenSymbol" w:hAnsi="OpenSymbol" w:cs="OpenSymbol"/>
    </w:rPr>
  </w:style>
  <w:style w:type="character" w:customStyle="1" w:styleId="WW8Num13z0">
    <w:name w:val="WW8Num13z0"/>
    <w:rPr>
      <w:rFonts w:ascii="Arial" w:hAnsi="Arial" w:cs="Arial" w:hint="default"/>
    </w:rPr>
  </w:style>
  <w:style w:type="character" w:customStyle="1" w:styleId="WW8Num13z1">
    <w:name w:val="WW8Num13z1"/>
    <w:rPr>
      <w:rFonts w:ascii="Wingdings" w:hAnsi="Wingdings" w:cs="Wingdings" w:hint="default"/>
    </w:rPr>
  </w:style>
  <w:style w:type="character" w:customStyle="1" w:styleId="WW8Num14z0">
    <w:name w:val="WW8Num14z0"/>
    <w:rPr>
      <w:rFonts w:ascii="Wingdings" w:hAnsi="Wingdings" w:cs="Wingdings" w:hint="default"/>
    </w:rPr>
  </w:style>
  <w:style w:type="character" w:customStyle="1" w:styleId="WW8Num15z0">
    <w:name w:val="WW8Num15z0"/>
    <w:rPr>
      <w:rFonts w:ascii="Arial" w:hAnsi="Arial" w:cs="Arial" w:hint="default"/>
    </w:rPr>
  </w:style>
  <w:style w:type="character" w:customStyle="1" w:styleId="WW8Num15z1">
    <w:name w:val="WW8Num15z1"/>
    <w:rPr>
      <w:rFonts w:ascii="Wingdings" w:hAnsi="Wingdings" w:cs="Wingdings" w:hint="default"/>
    </w:rPr>
  </w:style>
  <w:style w:type="character" w:customStyle="1" w:styleId="DefaultParagraphFont0">
    <w:name w:val="Default Paragraph Font0"/>
  </w:style>
  <w:style w:type="character" w:customStyle="1" w:styleId="WW8Num6z1">
    <w:name w:val="WW8Num6z1"/>
    <w:rPr>
      <w:rFonts w:hint="default"/>
    </w:rPr>
  </w:style>
  <w:style w:type="character" w:customStyle="1" w:styleId="WW8Num10z1">
    <w:name w:val="WW8Num10z1"/>
    <w:rPr>
      <w:rFonts w:ascii="Symbol" w:hAnsi="Symbol" w:cs="Symbol"/>
    </w:rPr>
  </w:style>
  <w:style w:type="character" w:customStyle="1" w:styleId="WW8Num10z2">
    <w:name w:val="WW8Num10z2"/>
    <w:rPr>
      <w:rFonts w:ascii="OpenSymbol" w:hAnsi="OpenSymbol" w:cs="OpenSymbol"/>
    </w:rPr>
  </w:style>
  <w:style w:type="character" w:customStyle="1" w:styleId="WW8Num8z1">
    <w:name w:val="WW8Num8z1"/>
    <w:rPr>
      <w:rFonts w:hint="default"/>
    </w:rPr>
  </w:style>
  <w:style w:type="character" w:customStyle="1" w:styleId="WW8Num13z2">
    <w:name w:val="WW8Num13z2"/>
  </w:style>
  <w:style w:type="character" w:customStyle="1" w:styleId="WW8Num13z3">
    <w:name w:val="WW8Num13z3"/>
  </w:style>
  <w:style w:type="character" w:customStyle="1" w:styleId="WW8Num13z4">
    <w:name w:val="WW8Num13z4"/>
  </w:style>
  <w:style w:type="character" w:customStyle="1" w:styleId="WW8Num13z5">
    <w:name w:val="WW8Num13z5"/>
  </w:style>
  <w:style w:type="character" w:customStyle="1" w:styleId="WW8Num13z6">
    <w:name w:val="WW8Num13z6"/>
  </w:style>
  <w:style w:type="character" w:customStyle="1" w:styleId="WW8Num13z7">
    <w:name w:val="WW8Num13z7"/>
  </w:style>
  <w:style w:type="character" w:customStyle="1" w:styleId="WW8Num13z8">
    <w:name w:val="WW8Num13z8"/>
  </w:style>
  <w:style w:type="character" w:customStyle="1" w:styleId="WW8Num14z1">
    <w:name w:val="WW8Num14z1"/>
    <w:rPr>
      <w:rFonts w:ascii="Symbol" w:hAnsi="Symbol" w:cs="Symbol"/>
    </w:rPr>
  </w:style>
  <w:style w:type="character" w:customStyle="1" w:styleId="WW8Num14z2">
    <w:name w:val="WW8Num14z2"/>
    <w:rPr>
      <w:rFonts w:ascii="OpenSymbol" w:hAnsi="OpenSymbol" w:cs="OpenSymbol"/>
    </w:rPr>
  </w:style>
  <w:style w:type="character" w:customStyle="1" w:styleId="WW8Num9z1">
    <w:name w:val="WW8Num9z1"/>
    <w:rPr>
      <w:rFonts w:hint="default"/>
    </w:rPr>
  </w:style>
  <w:style w:type="character" w:customStyle="1" w:styleId="WW8Num12z2">
    <w:name w:val="WW8Num12z2"/>
    <w:rPr>
      <w:rFonts w:cs="Times New Roman"/>
      <w:b/>
      <w:bCs w:val="0"/>
      <w:i w:val="0"/>
      <w:iCs w:val="0"/>
      <w:caps w:val="0"/>
      <w:smallCaps w:val="0"/>
      <w:strike w:val="0"/>
      <w:dstrike w:val="0"/>
      <w:vanish w:val="0"/>
      <w:color w:val="000000"/>
      <w:spacing w:val="0"/>
      <w:kern w:val="1"/>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14z3">
    <w:name w:val="WW8Num14z3"/>
  </w:style>
  <w:style w:type="character" w:customStyle="1" w:styleId="WW8Num14z4">
    <w:name w:val="WW8Num14z4"/>
  </w:style>
  <w:style w:type="character" w:customStyle="1" w:styleId="WW8Num14z5">
    <w:name w:val="WW8Num14z5"/>
  </w:style>
  <w:style w:type="character" w:customStyle="1" w:styleId="WW8Num14z6">
    <w:name w:val="WW8Num14z6"/>
  </w:style>
  <w:style w:type="character" w:customStyle="1" w:styleId="WW8Num14z7">
    <w:name w:val="WW8Num14z7"/>
  </w:style>
  <w:style w:type="character" w:customStyle="1" w:styleId="WW8Num14z8">
    <w:name w:val="WW8Num14z8"/>
  </w:style>
  <w:style w:type="character" w:customStyle="1" w:styleId="WW8Num15z2">
    <w:name w:val="WW8Num15z2"/>
  </w:style>
  <w:style w:type="character" w:customStyle="1" w:styleId="WW8Num15z3">
    <w:name w:val="WW8Num15z3"/>
  </w:style>
  <w:style w:type="character" w:customStyle="1" w:styleId="WW8Num15z4">
    <w:name w:val="WW8Num15z4"/>
  </w:style>
  <w:style w:type="character" w:customStyle="1" w:styleId="WW8Num15z5">
    <w:name w:val="WW8Num15z5"/>
  </w:style>
  <w:style w:type="character" w:customStyle="1" w:styleId="WW8Num15z6">
    <w:name w:val="WW8Num15z6"/>
  </w:style>
  <w:style w:type="character" w:customStyle="1" w:styleId="WW8Num15z7">
    <w:name w:val="WW8Num15z7"/>
  </w:style>
  <w:style w:type="character" w:customStyle="1" w:styleId="WW8Num15z8">
    <w:name w:val="WW8Num15z8"/>
  </w:style>
  <w:style w:type="character" w:customStyle="1" w:styleId="WW8Num9z2">
    <w:name w:val="WW8Num9z2"/>
  </w:style>
  <w:style w:type="character" w:customStyle="1" w:styleId="WW8Num9z3">
    <w:name w:val="WW8Num9z3"/>
  </w:style>
  <w:style w:type="character" w:customStyle="1" w:styleId="WW8Num9z4">
    <w:name w:val="WW8Num9z4"/>
  </w:style>
  <w:style w:type="character" w:customStyle="1" w:styleId="WW8Num9z5">
    <w:name w:val="WW8Num9z5"/>
  </w:style>
  <w:style w:type="character" w:customStyle="1" w:styleId="WW8Num9z6">
    <w:name w:val="WW8Num9z6"/>
  </w:style>
  <w:style w:type="character" w:customStyle="1" w:styleId="WW8Num9z7">
    <w:name w:val="WW8Num9z7"/>
  </w:style>
  <w:style w:type="character" w:customStyle="1" w:styleId="WW8Num9z8">
    <w:name w:val="WW8Num9z8"/>
  </w:style>
  <w:style w:type="character" w:customStyle="1" w:styleId="WW8Num16z0">
    <w:name w:val="WW8Num16z0"/>
    <w:rPr>
      <w:rFonts w:ascii="Arial" w:hAnsi="Arial" w:cs="Arial" w:hint="default"/>
    </w:rPr>
  </w:style>
  <w:style w:type="character" w:customStyle="1" w:styleId="WW8Num17z0">
    <w:name w:val="WW8Num17z0"/>
    <w:rPr>
      <w:rFonts w:hint="eastAsia"/>
    </w:rPr>
  </w:style>
  <w:style w:type="character" w:customStyle="1" w:styleId="WW8Num17z1">
    <w:name w:val="WW8Num17z1"/>
  </w:style>
  <w:style w:type="character" w:customStyle="1" w:styleId="WW8Num17z2">
    <w:name w:val="WW8Num17z2"/>
  </w:style>
  <w:style w:type="character" w:customStyle="1" w:styleId="WW8Num17z3">
    <w:name w:val="WW8Num17z3"/>
  </w:style>
  <w:style w:type="character" w:customStyle="1" w:styleId="WW8Num17z4">
    <w:name w:val="WW8Num17z4"/>
  </w:style>
  <w:style w:type="character" w:customStyle="1" w:styleId="WW8Num17z5">
    <w:name w:val="WW8Num17z5"/>
  </w:style>
  <w:style w:type="character" w:customStyle="1" w:styleId="WW8Num17z6">
    <w:name w:val="WW8Num17z6"/>
  </w:style>
  <w:style w:type="character" w:customStyle="1" w:styleId="WW8Num17z7">
    <w:name w:val="WW8Num17z7"/>
  </w:style>
  <w:style w:type="character" w:customStyle="1" w:styleId="WW8Num17z8">
    <w:name w:val="WW8Num17z8"/>
  </w:style>
  <w:style w:type="character" w:customStyle="1" w:styleId="WW8Num6z2">
    <w:name w:val="WW8Num6z2"/>
  </w:style>
  <w:style w:type="character" w:customStyle="1" w:styleId="WW8Num6z3">
    <w:name w:val="WW8Num6z3"/>
  </w:style>
  <w:style w:type="character" w:customStyle="1" w:styleId="WW8Num6z4">
    <w:name w:val="WW8Num6z4"/>
  </w:style>
  <w:style w:type="character" w:customStyle="1" w:styleId="WW8Num6z5">
    <w:name w:val="WW8Num6z5"/>
  </w:style>
  <w:style w:type="character" w:customStyle="1" w:styleId="WW8Num6z6">
    <w:name w:val="WW8Num6z6"/>
  </w:style>
  <w:style w:type="character" w:customStyle="1" w:styleId="WW8Num6z7">
    <w:name w:val="WW8Num6z7"/>
  </w:style>
  <w:style w:type="character" w:customStyle="1" w:styleId="WW8Num6z8">
    <w:name w:val="WW8Num6z8"/>
  </w:style>
  <w:style w:type="character" w:customStyle="1" w:styleId="WW8Num18z0">
    <w:name w:val="WW8Num18z0"/>
    <w:rPr>
      <w:rFonts w:ascii="Arial" w:hAnsi="Arial" w:cs="Arial" w:hint="default"/>
    </w:rPr>
  </w:style>
  <w:style w:type="character" w:customStyle="1" w:styleId="WW8Num18z1">
    <w:name w:val="WW8Num18z1"/>
    <w:rPr>
      <w:rFonts w:ascii="Wingdings" w:hAnsi="Wingdings" w:cs="Wingdings" w:hint="default"/>
    </w:rPr>
  </w:style>
  <w:style w:type="character" w:customStyle="1" w:styleId="WW8Num19z0">
    <w:name w:val="WW8Num19z0"/>
    <w:rPr>
      <w:rFonts w:eastAsia="新細明體" w:hint="default"/>
    </w:rPr>
  </w:style>
  <w:style w:type="character" w:customStyle="1" w:styleId="WW8Num19z1">
    <w:name w:val="WW8Num19z1"/>
    <w:rPr>
      <w:rFonts w:hint="default"/>
    </w:rPr>
  </w:style>
  <w:style w:type="character" w:customStyle="1" w:styleId="WW8Num20z0">
    <w:name w:val="WW8Num20z0"/>
  </w:style>
  <w:style w:type="character" w:customStyle="1" w:styleId="WW8Num20z1">
    <w:name w:val="WW8Num20z1"/>
  </w:style>
  <w:style w:type="character" w:customStyle="1" w:styleId="WW8Num20z2">
    <w:name w:val="WW8Num20z2"/>
  </w:style>
  <w:style w:type="character" w:customStyle="1" w:styleId="WW8Num20z3">
    <w:name w:val="WW8Num20z3"/>
  </w:style>
  <w:style w:type="character" w:customStyle="1" w:styleId="WW8Num20z4">
    <w:name w:val="WW8Num20z4"/>
  </w:style>
  <w:style w:type="character" w:customStyle="1" w:styleId="WW8Num20z5">
    <w:name w:val="WW8Num20z5"/>
  </w:style>
  <w:style w:type="character" w:customStyle="1" w:styleId="WW8Num20z6">
    <w:name w:val="WW8Num20z6"/>
  </w:style>
  <w:style w:type="character" w:customStyle="1" w:styleId="WW8Num20z7">
    <w:name w:val="WW8Num20z7"/>
  </w:style>
  <w:style w:type="character" w:customStyle="1" w:styleId="WW8Num20z8">
    <w:name w:val="WW8Num20z8"/>
  </w:style>
  <w:style w:type="character" w:customStyle="1" w:styleId="WW8Num21z0">
    <w:name w:val="WW8Num21z0"/>
    <w:rPr>
      <w:rFonts w:ascii="Symbol" w:hAnsi="Symbol" w:cs="Symbol" w:hint="default"/>
    </w:rPr>
  </w:style>
  <w:style w:type="character" w:customStyle="1" w:styleId="WW8Num22z0">
    <w:name w:val="WW8Num22z0"/>
    <w:rPr>
      <w:rFonts w:hint="eastAsia"/>
    </w:rPr>
  </w:style>
  <w:style w:type="character" w:customStyle="1" w:styleId="WW8Num22z1">
    <w:name w:val="WW8Num22z1"/>
  </w:style>
  <w:style w:type="character" w:customStyle="1" w:styleId="WW8Num22z2">
    <w:name w:val="WW8Num22z2"/>
  </w:style>
  <w:style w:type="character" w:customStyle="1" w:styleId="WW8Num22z3">
    <w:name w:val="WW8Num22z3"/>
  </w:style>
  <w:style w:type="character" w:customStyle="1" w:styleId="WW8Num22z4">
    <w:name w:val="WW8Num22z4"/>
  </w:style>
  <w:style w:type="character" w:customStyle="1" w:styleId="WW8Num22z5">
    <w:name w:val="WW8Num22z5"/>
  </w:style>
  <w:style w:type="character" w:customStyle="1" w:styleId="WW8Num22z6">
    <w:name w:val="WW8Num22z6"/>
  </w:style>
  <w:style w:type="character" w:customStyle="1" w:styleId="WW8Num22z7">
    <w:name w:val="WW8Num22z7"/>
  </w:style>
  <w:style w:type="character" w:customStyle="1" w:styleId="WW8Num22z8">
    <w:name w:val="WW8Num22z8"/>
  </w:style>
  <w:style w:type="character" w:customStyle="1" w:styleId="WW8Num23z0">
    <w:name w:val="WW8Num23z0"/>
    <w:rPr>
      <w:rFonts w:ascii="Wingdings" w:hAnsi="Wingdings" w:cs="Wingdings" w:hint="default"/>
    </w:rPr>
  </w:style>
  <w:style w:type="character" w:customStyle="1" w:styleId="WW8Num24z0">
    <w:name w:val="WW8Num24z0"/>
    <w:rPr>
      <w:rFonts w:hint="default"/>
    </w:rPr>
  </w:style>
  <w:style w:type="character" w:customStyle="1" w:styleId="WW8Num24z2">
    <w:name w:val="WW8Num24z2"/>
    <w:rPr>
      <w:rFonts w:cs="Times New Roman"/>
      <w:b/>
      <w:bCs w:val="0"/>
      <w:i w:val="0"/>
      <w:iCs w:val="0"/>
      <w:caps w:val="0"/>
      <w:smallCaps w:val="0"/>
      <w:strike w:val="0"/>
      <w:dstrike w:val="0"/>
      <w:vanish w:val="0"/>
      <w:color w:val="000000"/>
      <w:spacing w:val="0"/>
      <w:kern w:val="1"/>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25z0">
    <w:name w:val="WW8Num25z0"/>
    <w:rPr>
      <w:rFonts w:hint="default"/>
    </w:rPr>
  </w:style>
  <w:style w:type="character" w:customStyle="1" w:styleId="WW8Num25z1">
    <w:name w:val="WW8Num25z1"/>
  </w:style>
  <w:style w:type="character" w:customStyle="1" w:styleId="WW8Num25z2">
    <w:name w:val="WW8Num25z2"/>
  </w:style>
  <w:style w:type="character" w:customStyle="1" w:styleId="WW8Num25z3">
    <w:name w:val="WW8Num25z3"/>
  </w:style>
  <w:style w:type="character" w:customStyle="1" w:styleId="WW8Num25z4">
    <w:name w:val="WW8Num25z4"/>
  </w:style>
  <w:style w:type="character" w:customStyle="1" w:styleId="WW8Num25z5">
    <w:name w:val="WW8Num25z5"/>
  </w:style>
  <w:style w:type="character" w:customStyle="1" w:styleId="WW8Num25z6">
    <w:name w:val="WW8Num25z6"/>
  </w:style>
  <w:style w:type="character" w:customStyle="1" w:styleId="WW8Num25z7">
    <w:name w:val="WW8Num25z7"/>
  </w:style>
  <w:style w:type="character" w:customStyle="1" w:styleId="WW8Num25z8">
    <w:name w:val="WW8Num25z8"/>
  </w:style>
  <w:style w:type="character" w:customStyle="1" w:styleId="WW8Num26z0">
    <w:name w:val="WW8Num26z0"/>
    <w:rPr>
      <w:rFonts w:ascii="Arial" w:hAnsi="Arial" w:cs="Arial" w:hint="default"/>
    </w:rPr>
  </w:style>
  <w:style w:type="character" w:customStyle="1" w:styleId="WW8Num26z1">
    <w:name w:val="WW8Num26z1"/>
    <w:rPr>
      <w:rFonts w:ascii="Wingdings" w:hAnsi="Wingdings" w:cs="Wingdings" w:hint="default"/>
    </w:rPr>
  </w:style>
  <w:style w:type="character" w:customStyle="1" w:styleId="WW8Num27z0">
    <w:name w:val="WW8Num27z0"/>
    <w:rPr>
      <w:rFonts w:hint="default"/>
    </w:rPr>
  </w:style>
  <w:style w:type="character" w:customStyle="1" w:styleId="WW8Num27z2">
    <w:name w:val="WW8Num27z2"/>
    <w:rPr>
      <w:rFonts w:hint="default"/>
      <w:sz w:val="32"/>
      <w:szCs w:val="32"/>
    </w:rPr>
  </w:style>
  <w:style w:type="character" w:customStyle="1" w:styleId="WW8Num28z0">
    <w:name w:val="WW8Num28z0"/>
    <w:rPr>
      <w:rFonts w:ascii="Arial" w:hAnsi="Arial" w:cs="Arial" w:hint="default"/>
    </w:rPr>
  </w:style>
  <w:style w:type="character" w:customStyle="1" w:styleId="WW8Num28z1">
    <w:name w:val="WW8Num28z1"/>
    <w:rPr>
      <w:rFonts w:ascii="Wingdings" w:hAnsi="Wingdings" w:cs="Wingdings" w:hint="default"/>
    </w:rPr>
  </w:style>
  <w:style w:type="character" w:customStyle="1" w:styleId="WW8Num29z0">
    <w:name w:val="WW8Num29z0"/>
    <w:rPr>
      <w:rFonts w:hint="default"/>
    </w:rPr>
  </w:style>
  <w:style w:type="character" w:customStyle="1" w:styleId="WW8Num29z1">
    <w:name w:val="WW8Num29z1"/>
    <w:rPr>
      <w:rFonts w:cs="Symbol"/>
      <w:b/>
      <w:bCs/>
      <w:kern w:val="1"/>
      <w:sz w:val="36"/>
      <w:szCs w:val="36"/>
      <w:lang w:val="x-none" w:bidi="x-none"/>
    </w:rPr>
  </w:style>
  <w:style w:type="character" w:customStyle="1" w:styleId="WW8Num29z2">
    <w:name w:val="WW8Num29z2"/>
    <w:rPr>
      <w:rFonts w:cs="Times New Roman" w:hint="eastAsia"/>
      <w:b/>
      <w:bCs w:val="0"/>
      <w:i w:val="0"/>
      <w:iCs w:val="0"/>
      <w:caps w:val="0"/>
      <w:smallCaps w:val="0"/>
      <w:strike w:val="0"/>
      <w:dstrike w:val="0"/>
      <w:vanish w:val="0"/>
      <w:color w:val="000000"/>
      <w:spacing w:val="0"/>
      <w:kern w:val="1"/>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WW8Num30z0">
    <w:name w:val="WW8Num30z0"/>
    <w:rPr>
      <w:rFonts w:hint="default"/>
    </w:rPr>
  </w:style>
  <w:style w:type="character" w:customStyle="1" w:styleId="WW8Num30z1">
    <w:name w:val="WW8Num30z1"/>
  </w:style>
  <w:style w:type="character" w:customStyle="1" w:styleId="WW8Num30z2">
    <w:name w:val="WW8Num30z2"/>
  </w:style>
  <w:style w:type="character" w:customStyle="1" w:styleId="WW8Num30z3">
    <w:name w:val="WW8Num30z3"/>
  </w:style>
  <w:style w:type="character" w:customStyle="1" w:styleId="WW8Num30z4">
    <w:name w:val="WW8Num30z4"/>
  </w:style>
  <w:style w:type="character" w:customStyle="1" w:styleId="WW8Num30z5">
    <w:name w:val="WW8Num30z5"/>
  </w:style>
  <w:style w:type="character" w:customStyle="1" w:styleId="WW8Num30z6">
    <w:name w:val="WW8Num30z6"/>
  </w:style>
  <w:style w:type="character" w:customStyle="1" w:styleId="WW8Num30z7">
    <w:name w:val="WW8Num30z7"/>
  </w:style>
  <w:style w:type="character" w:customStyle="1" w:styleId="WW8Num30z8">
    <w:name w:val="WW8Num30z8"/>
  </w:style>
  <w:style w:type="character" w:customStyle="1" w:styleId="WW8Num31z0">
    <w:name w:val="WW8Num31z0"/>
    <w:rPr>
      <w:rFonts w:ascii="Arial" w:hAnsi="Arial" w:cs="Arial" w:hint="default"/>
    </w:rPr>
  </w:style>
  <w:style w:type="character" w:customStyle="1" w:styleId="WW8Num32z0">
    <w:name w:val="WW8Num32z0"/>
    <w:rPr>
      <w:rFonts w:ascii="新細明體" w:hAnsi="新細明體" w:cs="新細明體" w:hint="default"/>
    </w:rPr>
  </w:style>
  <w:style w:type="character" w:customStyle="1" w:styleId="WW-">
    <w:name w:val="WW-預設段落字型"/>
  </w:style>
  <w:style w:type="character" w:customStyle="1" w:styleId="a5">
    <w:name w:val="頁首 字元"/>
    <w:rPr>
      <w:kern w:val="1"/>
    </w:rPr>
  </w:style>
  <w:style w:type="character" w:customStyle="1" w:styleId="a6">
    <w:name w:val="頁尾 字元"/>
    <w:rPr>
      <w:kern w:val="1"/>
    </w:rPr>
  </w:style>
  <w:style w:type="character" w:customStyle="1" w:styleId="a7">
    <w:name w:val="註解方塊文字 字元"/>
    <w:rPr>
      <w:rFonts w:ascii="Cambria" w:eastAsia="新細明體" w:hAnsi="Cambria" w:cs="Times New Roman"/>
      <w:kern w:val="1"/>
      <w:sz w:val="18"/>
      <w:szCs w:val="18"/>
    </w:rPr>
  </w:style>
  <w:style w:type="character" w:customStyle="1" w:styleId="10">
    <w:name w:val="標題 1 字元"/>
    <w:rPr>
      <w:rFonts w:cs="Arial"/>
      <w:b/>
      <w:bCs/>
      <w:kern w:val="1"/>
      <w:sz w:val="52"/>
      <w:szCs w:val="52"/>
    </w:rPr>
  </w:style>
  <w:style w:type="character" w:styleId="a8">
    <w:name w:val="Hyperlink"/>
    <w:uiPriority w:val="99"/>
    <w:rPr>
      <w:color w:val="0000FF"/>
      <w:u w:val="single"/>
    </w:rPr>
  </w:style>
  <w:style w:type="character" w:customStyle="1" w:styleId="20">
    <w:name w:val="標題 2 字元"/>
    <w:rPr>
      <w:rFonts w:cs="Arial"/>
      <w:b/>
      <w:bCs/>
      <w:kern w:val="1"/>
      <w:sz w:val="36"/>
      <w:szCs w:val="36"/>
    </w:rPr>
  </w:style>
  <w:style w:type="character" w:customStyle="1" w:styleId="30">
    <w:name w:val="標題 3 字元"/>
    <w:rPr>
      <w:rFonts w:cs="Arial"/>
      <w:b/>
      <w:bCs/>
      <w:kern w:val="1"/>
      <w:sz w:val="28"/>
      <w:szCs w:val="28"/>
    </w:rPr>
  </w:style>
  <w:style w:type="character" w:customStyle="1" w:styleId="60">
    <w:name w:val="標題 6 字元"/>
    <w:rPr>
      <w:rFonts w:ascii="Calibri" w:eastAsia="SimSun" w:hAnsi="Calibri" w:cs="Times New Roman"/>
      <w:b/>
      <w:bCs/>
      <w:kern w:val="1"/>
      <w:sz w:val="22"/>
      <w:szCs w:val="22"/>
      <w:lang w:eastAsia="zh-TW"/>
    </w:rPr>
  </w:style>
  <w:style w:type="character" w:customStyle="1" w:styleId="40">
    <w:name w:val="標題 4 字元"/>
    <w:rPr>
      <w:rFonts w:ascii="Calibri" w:eastAsia="Arial" w:hAnsi="Calibri" w:cs="Calibri"/>
      <w:b/>
      <w:color w:val="000000"/>
      <w:sz w:val="36"/>
      <w:szCs w:val="36"/>
      <w:lang w:eastAsia="zh-TW"/>
    </w:rPr>
  </w:style>
  <w:style w:type="character" w:customStyle="1" w:styleId="BodyChar">
    <w:name w:val="Body Char"/>
    <w:rPr>
      <w:rFonts w:ascii="Verdana" w:hAnsi="Verdana" w:cs="Verdana"/>
      <w:color w:val="000000"/>
      <w:sz w:val="18"/>
    </w:rPr>
  </w:style>
  <w:style w:type="character" w:customStyle="1" w:styleId="langwithname">
    <w:name w:val="langwithname"/>
  </w:style>
  <w:style w:type="character" w:styleId="a9">
    <w:name w:val="FollowedHyperlink"/>
    <w:rPr>
      <w:color w:val="954F72"/>
      <w:u w:val="single"/>
    </w:rPr>
  </w:style>
  <w:style w:type="character" w:customStyle="1" w:styleId="aa">
    <w:name w:val="日期 字元"/>
    <w:rPr>
      <w:kern w:val="1"/>
      <w:sz w:val="24"/>
      <w:szCs w:val="22"/>
    </w:rPr>
  </w:style>
  <w:style w:type="character" w:customStyle="1" w:styleId="st1">
    <w:name w:val="st1"/>
  </w:style>
  <w:style w:type="character" w:customStyle="1" w:styleId="WW8Num18z2">
    <w:name w:val="WW8Num18z2"/>
    <w:rPr>
      <w:rFonts w:cs="Times New Roman"/>
      <w:b/>
      <w:bCs w:val="0"/>
      <w:i w:val="0"/>
      <w:iCs w:val="0"/>
      <w:caps w:val="0"/>
      <w:smallCaps w:val="0"/>
      <w:strike w:val="0"/>
      <w:dstrike w:val="0"/>
      <w:vanish w:val="0"/>
      <w:color w:val="000000"/>
      <w:spacing w:val="0"/>
      <w:kern w:val="1"/>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style>
  <w:style w:type="character" w:customStyle="1" w:styleId="ab">
    <w:name w:val="編號字元"/>
  </w:style>
  <w:style w:type="character" w:customStyle="1" w:styleId="11">
    <w:name w:val="項目符號1"/>
    <w:rPr>
      <w:rFonts w:ascii="OpenSymbol" w:eastAsia="OpenSymbol" w:hAnsi="OpenSymbol" w:cs="OpenSymbol"/>
    </w:rPr>
  </w:style>
  <w:style w:type="character" w:customStyle="1" w:styleId="ac">
    <w:name w:val="索引連結"/>
  </w:style>
  <w:style w:type="paragraph" w:styleId="a0">
    <w:name w:val="Title"/>
    <w:basedOn w:val="a"/>
    <w:next w:val="a1"/>
    <w:qFormat/>
    <w:pPr>
      <w:keepNext/>
      <w:spacing w:before="240" w:after="120"/>
    </w:pPr>
    <w:rPr>
      <w:rFonts w:ascii="Liberation Sans" w:eastAsia="微軟正黑體" w:hAnsi="Liberation Sans" w:cs="Mangal"/>
      <w:sz w:val="28"/>
      <w:szCs w:val="28"/>
    </w:rPr>
  </w:style>
  <w:style w:type="paragraph" w:styleId="a1">
    <w:name w:val="Body Text"/>
    <w:basedOn w:val="a"/>
    <w:pPr>
      <w:spacing w:after="140" w:line="288" w:lineRule="auto"/>
    </w:pPr>
  </w:style>
  <w:style w:type="paragraph" w:styleId="ad">
    <w:name w:val="List"/>
    <w:basedOn w:val="a1"/>
    <w:rPr>
      <w:rFonts w:cs="Mangal"/>
    </w:rPr>
  </w:style>
  <w:style w:type="paragraph" w:styleId="ae">
    <w:name w:val="caption"/>
    <w:basedOn w:val="a"/>
    <w:pPr>
      <w:suppressLineNumbers/>
      <w:spacing w:before="120" w:after="120"/>
    </w:pPr>
    <w:rPr>
      <w:rFonts w:cs="Mangal"/>
      <w:i/>
      <w:iCs/>
      <w:szCs w:val="24"/>
    </w:rPr>
  </w:style>
  <w:style w:type="paragraph" w:customStyle="1" w:styleId="af">
    <w:name w:val="索引"/>
    <w:basedOn w:val="a"/>
    <w:pPr>
      <w:suppressLineNumbers/>
    </w:pPr>
    <w:rPr>
      <w:rFonts w:cs="Mangal"/>
    </w:rPr>
  </w:style>
  <w:style w:type="paragraph" w:customStyle="1" w:styleId="Module">
    <w:name w:val="Module"/>
    <w:basedOn w:val="6"/>
    <w:pPr>
      <w:widowControl/>
      <w:snapToGrid w:val="0"/>
      <w:spacing w:before="960" w:after="0"/>
      <w:ind w:left="-227"/>
    </w:pPr>
    <w:rPr>
      <w:rFonts w:ascii="Arial" w:eastAsia="Arial" w:hAnsi="Arial" w:cs="Arial"/>
      <w:bCs w:val="0"/>
      <w:color w:val="000000"/>
      <w:sz w:val="28"/>
      <w:szCs w:val="20"/>
    </w:rPr>
  </w:style>
  <w:style w:type="paragraph" w:customStyle="1" w:styleId="caption0">
    <w:name w:val="caption0"/>
    <w:basedOn w:val="a"/>
    <w:qFormat/>
    <w:pPr>
      <w:suppressLineNumbers/>
      <w:spacing w:before="120" w:after="120"/>
    </w:pPr>
    <w:rPr>
      <w:rFonts w:cs="Mangal"/>
      <w:i/>
      <w:iCs/>
      <w:szCs w:val="24"/>
    </w:rPr>
  </w:style>
  <w:style w:type="paragraph" w:styleId="af0">
    <w:name w:val="header"/>
    <w:basedOn w:val="a"/>
    <w:pPr>
      <w:snapToGrid w:val="0"/>
    </w:pPr>
    <w:rPr>
      <w:sz w:val="20"/>
      <w:szCs w:val="20"/>
    </w:rPr>
  </w:style>
  <w:style w:type="paragraph" w:styleId="af1">
    <w:name w:val="footer"/>
    <w:basedOn w:val="a"/>
    <w:pPr>
      <w:snapToGrid w:val="0"/>
    </w:pPr>
    <w:rPr>
      <w:sz w:val="20"/>
      <w:szCs w:val="20"/>
    </w:rPr>
  </w:style>
  <w:style w:type="paragraph" w:styleId="af2">
    <w:name w:val="List Bullet"/>
    <w:basedOn w:val="a"/>
    <w:pPr>
      <w:widowControl/>
      <w:tabs>
        <w:tab w:val="left" w:pos="1440"/>
      </w:tabs>
      <w:snapToGrid w:val="0"/>
      <w:spacing w:before="10" w:after="10"/>
      <w:ind w:left="720"/>
    </w:pPr>
    <w:rPr>
      <w:rFonts w:cs="Arial"/>
      <w:bCs/>
      <w:szCs w:val="24"/>
    </w:rPr>
  </w:style>
  <w:style w:type="paragraph" w:styleId="af3">
    <w:name w:val="Balloon Text"/>
    <w:basedOn w:val="a"/>
    <w:rPr>
      <w:rFonts w:ascii="Cambria" w:hAnsi="Cambria" w:cs="Cambria"/>
      <w:sz w:val="18"/>
      <w:szCs w:val="18"/>
    </w:rPr>
  </w:style>
  <w:style w:type="paragraph" w:styleId="af4">
    <w:name w:val="List Paragraph"/>
    <w:basedOn w:val="a"/>
    <w:qFormat/>
    <w:pPr>
      <w:ind w:left="480"/>
    </w:pPr>
  </w:style>
  <w:style w:type="paragraph" w:styleId="af5">
    <w:name w:val="TOC Heading"/>
    <w:basedOn w:val="1"/>
    <w:next w:val="a"/>
    <w:qFormat/>
    <w:pPr>
      <w:keepLines/>
      <w:widowControl/>
      <w:spacing w:before="480" w:after="0" w:line="276" w:lineRule="auto"/>
    </w:pPr>
    <w:rPr>
      <w:color w:val="365F91"/>
      <w:sz w:val="28"/>
      <w:szCs w:val="28"/>
    </w:rPr>
  </w:style>
  <w:style w:type="paragraph" w:styleId="21">
    <w:name w:val="toc 2"/>
    <w:basedOn w:val="a"/>
    <w:next w:val="a"/>
    <w:uiPriority w:val="39"/>
    <w:pPr>
      <w:widowControl/>
      <w:spacing w:after="100" w:line="276" w:lineRule="auto"/>
      <w:ind w:left="220"/>
    </w:pPr>
    <w:rPr>
      <w:sz w:val="22"/>
    </w:rPr>
  </w:style>
  <w:style w:type="paragraph" w:styleId="12">
    <w:name w:val="toc 1"/>
    <w:basedOn w:val="a"/>
    <w:next w:val="a"/>
    <w:uiPriority w:val="39"/>
    <w:pPr>
      <w:widowControl/>
      <w:spacing w:after="100" w:line="276" w:lineRule="auto"/>
      <w:jc w:val="center"/>
    </w:pPr>
    <w:rPr>
      <w:sz w:val="22"/>
    </w:rPr>
  </w:style>
  <w:style w:type="paragraph" w:styleId="31">
    <w:name w:val="toc 3"/>
    <w:basedOn w:val="a"/>
    <w:next w:val="a"/>
    <w:uiPriority w:val="39"/>
    <w:pPr>
      <w:widowControl/>
      <w:spacing w:after="100" w:line="276" w:lineRule="auto"/>
      <w:ind w:left="440"/>
    </w:pPr>
    <w:rPr>
      <w:sz w:val="22"/>
    </w:rPr>
  </w:style>
  <w:style w:type="paragraph" w:customStyle="1" w:styleId="1-">
    <w:name w:val="內容1-條列"/>
    <w:basedOn w:val="a"/>
    <w:pPr>
      <w:widowControl/>
      <w:numPr>
        <w:numId w:val="12"/>
      </w:numPr>
      <w:tabs>
        <w:tab w:val="left" w:pos="1701"/>
      </w:tabs>
      <w:snapToGrid w:val="0"/>
      <w:spacing w:before="400" w:after="240"/>
      <w:ind w:left="357" w:hanging="357"/>
    </w:pPr>
    <w:rPr>
      <w:rFonts w:ascii="Arial" w:eastAsia="Arial" w:hAnsi="Arial" w:cs="Arial"/>
      <w:color w:val="000000"/>
      <w:sz w:val="20"/>
      <w:szCs w:val="20"/>
    </w:rPr>
  </w:style>
  <w:style w:type="paragraph" w:customStyle="1" w:styleId="Path">
    <w:name w:val="Path"/>
    <w:basedOn w:val="1-"/>
    <w:pPr>
      <w:numPr>
        <w:numId w:val="0"/>
      </w:numPr>
      <w:tabs>
        <w:tab w:val="clear" w:pos="1701"/>
        <w:tab w:val="left" w:pos="1170"/>
      </w:tabs>
      <w:spacing w:before="360" w:after="120"/>
      <w:ind w:left="1170" w:hanging="357"/>
    </w:pPr>
    <w:rPr>
      <w:rFonts w:ascii="Calibri" w:eastAsia="新細明體" w:hAnsi="Calibri" w:cs="Courier New"/>
      <w:b/>
      <w:color w:val="auto"/>
      <w:spacing w:val="-10"/>
      <w:sz w:val="24"/>
      <w:szCs w:val="24"/>
    </w:rPr>
  </w:style>
  <w:style w:type="paragraph" w:customStyle="1" w:styleId="af6">
    <w:name w:val="小標題"/>
    <w:basedOn w:val="a"/>
    <w:pPr>
      <w:widowControl/>
      <w:snapToGrid w:val="0"/>
      <w:spacing w:before="400"/>
    </w:pPr>
    <w:rPr>
      <w:rFonts w:ascii="Arial" w:hAnsi="Arial" w:cs="Arial"/>
      <w:b/>
      <w:bCs/>
      <w:color w:val="000000"/>
      <w:sz w:val="22"/>
    </w:rPr>
  </w:style>
  <w:style w:type="paragraph" w:customStyle="1" w:styleId="22">
    <w:name w:val="內容2"/>
    <w:basedOn w:val="a"/>
    <w:pPr>
      <w:widowControl/>
      <w:snapToGrid w:val="0"/>
      <w:spacing w:before="120" w:after="320"/>
      <w:ind w:left="200"/>
    </w:pPr>
    <w:rPr>
      <w:rFonts w:ascii="Arial" w:hAnsi="Arial" w:cs="新細明體"/>
      <w:color w:val="000000"/>
      <w:sz w:val="20"/>
      <w:szCs w:val="20"/>
    </w:rPr>
  </w:style>
  <w:style w:type="paragraph" w:customStyle="1" w:styleId="32">
    <w:name w:val="內容3"/>
    <w:basedOn w:val="a"/>
    <w:pPr>
      <w:widowControl/>
      <w:snapToGrid w:val="0"/>
      <w:ind w:left="350"/>
    </w:pPr>
    <w:rPr>
      <w:rFonts w:ascii="Arial" w:eastAsia="Arial" w:hAnsi="Arial" w:cs="新細明體"/>
      <w:color w:val="000000"/>
      <w:sz w:val="20"/>
      <w:szCs w:val="20"/>
    </w:rPr>
  </w:style>
  <w:style w:type="paragraph" w:customStyle="1" w:styleId="3-Example">
    <w:name w:val="內容3-Example"/>
    <w:basedOn w:val="a"/>
    <w:pPr>
      <w:widowControl/>
      <w:snapToGrid w:val="0"/>
      <w:ind w:left="550"/>
    </w:pPr>
    <w:rPr>
      <w:rFonts w:ascii="Century Schoolbook" w:eastAsia="Century Schoolbook" w:hAnsi="Century Schoolbook" w:cs="Arial"/>
      <w:b/>
      <w:bCs/>
      <w:color w:val="000000"/>
      <w:sz w:val="18"/>
      <w:szCs w:val="18"/>
    </w:rPr>
  </w:style>
  <w:style w:type="paragraph" w:customStyle="1" w:styleId="2--">
    <w:name w:val="內容2-條列-非編號"/>
    <w:basedOn w:val="a"/>
    <w:pPr>
      <w:widowControl/>
      <w:numPr>
        <w:numId w:val="9"/>
      </w:numPr>
      <w:tabs>
        <w:tab w:val="left" w:pos="1701"/>
      </w:tabs>
      <w:snapToGrid w:val="0"/>
      <w:spacing w:before="360" w:after="200"/>
    </w:pPr>
    <w:rPr>
      <w:rFonts w:ascii="Arial" w:hAnsi="Arial" w:cs="Arial"/>
      <w:color w:val="000000"/>
      <w:sz w:val="20"/>
      <w:szCs w:val="20"/>
    </w:rPr>
  </w:style>
  <w:style w:type="paragraph" w:customStyle="1" w:styleId="Body">
    <w:name w:val="Body"/>
    <w:basedOn w:val="a"/>
    <w:pPr>
      <w:widowControl/>
      <w:spacing w:before="200"/>
    </w:pPr>
    <w:rPr>
      <w:rFonts w:ascii="Verdana" w:hAnsi="Verdana" w:cs="Verdana"/>
      <w:color w:val="000000"/>
      <w:sz w:val="18"/>
      <w:szCs w:val="20"/>
    </w:rPr>
  </w:style>
  <w:style w:type="paragraph" w:customStyle="1" w:styleId="Bullet">
    <w:name w:val="Bullet"/>
    <w:basedOn w:val="Body"/>
    <w:pPr>
      <w:numPr>
        <w:numId w:val="13"/>
      </w:numPr>
      <w:spacing w:before="120"/>
      <w:ind w:left="360" w:hanging="360"/>
    </w:pPr>
  </w:style>
  <w:style w:type="paragraph" w:customStyle="1" w:styleId="WW-0">
    <w:name w:val="WW-標號"/>
    <w:basedOn w:val="Body"/>
    <w:next w:val="Body"/>
    <w:pPr>
      <w:keepNext/>
      <w:tabs>
        <w:tab w:val="left" w:pos="0"/>
      </w:tabs>
      <w:spacing w:before="240" w:after="120" w:line="220" w:lineRule="exact"/>
      <w:ind w:hanging="1000"/>
    </w:pPr>
    <w:rPr>
      <w:b/>
      <w:color w:val="0860A8"/>
    </w:rPr>
  </w:style>
  <w:style w:type="paragraph" w:styleId="Web">
    <w:name w:val="Normal (Web)"/>
    <w:basedOn w:val="a"/>
    <w:pPr>
      <w:widowControl/>
      <w:spacing w:before="280" w:after="280"/>
    </w:pPr>
    <w:rPr>
      <w:rFonts w:ascii="新細明體" w:hAnsi="新細明體" w:cs="新細明體"/>
      <w:szCs w:val="24"/>
    </w:rPr>
  </w:style>
  <w:style w:type="paragraph" w:styleId="af7">
    <w:name w:val="Date"/>
    <w:basedOn w:val="a"/>
    <w:next w:val="a"/>
    <w:pPr>
      <w:jc w:val="right"/>
    </w:pPr>
  </w:style>
  <w:style w:type="paragraph" w:customStyle="1" w:styleId="af8">
    <w:name w:val="表格內容"/>
    <w:basedOn w:val="a"/>
    <w:pPr>
      <w:suppressLineNumbers/>
    </w:pPr>
  </w:style>
  <w:style w:type="paragraph" w:customStyle="1" w:styleId="af9">
    <w:name w:val="表格標題"/>
    <w:basedOn w:val="af8"/>
    <w:pPr>
      <w:jc w:val="center"/>
    </w:pPr>
    <w:rPr>
      <w:b/>
      <w:bCs/>
    </w:rPr>
  </w:style>
  <w:style w:type="paragraph" w:customStyle="1" w:styleId="afa">
    <w:name w:val="引言"/>
    <w:basedOn w:val="a"/>
    <w:pPr>
      <w:spacing w:after="283"/>
      <w:ind w:left="567" w:right="567"/>
    </w:pPr>
  </w:style>
  <w:style w:type="paragraph" w:customStyle="1" w:styleId="WW-1">
    <w:name w:val="WW-標題"/>
    <w:basedOn w:val="a0"/>
    <w:next w:val="a1"/>
    <w:pPr>
      <w:jc w:val="center"/>
    </w:pPr>
    <w:rPr>
      <w:b/>
      <w:bCs/>
      <w:sz w:val="56"/>
      <w:szCs w:val="56"/>
    </w:rPr>
  </w:style>
  <w:style w:type="paragraph" w:styleId="afb">
    <w:name w:val="Subtitle"/>
    <w:basedOn w:val="a0"/>
    <w:next w:val="a1"/>
    <w:qFormat/>
    <w:pPr>
      <w:spacing w:before="60"/>
      <w:jc w:val="center"/>
    </w:pPr>
    <w:rPr>
      <w:sz w:val="36"/>
      <w:szCs w:val="36"/>
    </w:rPr>
  </w:style>
  <w:style w:type="paragraph" w:customStyle="1" w:styleId="Default">
    <w:name w:val="Default"/>
    <w:pPr>
      <w:widowControl w:val="0"/>
      <w:suppressAutoHyphens/>
    </w:pPr>
    <w:rPr>
      <w:rFonts w:ascii="Arial" w:hAnsi="Arial" w:cs="Mangal"/>
      <w:color w:val="000000"/>
      <w:sz w:val="24"/>
      <w:szCs w:val="24"/>
      <w:lang w:bidi="hi-IN"/>
    </w:rPr>
  </w:style>
  <w:style w:type="paragraph" w:customStyle="1" w:styleId="afc">
    <w:name w:val="??"/>
    <w:pPr>
      <w:suppressAutoHyphens/>
      <w:spacing w:line="200" w:lineRule="atLeast"/>
    </w:pPr>
    <w:rPr>
      <w:rFonts w:ascii="Mangal" w:eastAsia="Tahoma" w:hAnsi="Mangal" w:cs="Liberation Sans"/>
      <w:color w:val="000000"/>
      <w:kern w:val="1"/>
      <w:sz w:val="36"/>
      <w:szCs w:val="24"/>
      <w:lang w:bidi="hi-IN"/>
    </w:rPr>
  </w:style>
  <w:style w:type="paragraph" w:customStyle="1" w:styleId="afd">
    <w:name w:val="??????"/>
    <w:basedOn w:val="afc"/>
    <w:rPr>
      <w:rFonts w:cs="Mangal"/>
    </w:rPr>
  </w:style>
  <w:style w:type="paragraph" w:customStyle="1" w:styleId="afe">
    <w:name w:val="?????????"/>
    <w:basedOn w:val="afc"/>
    <w:rPr>
      <w:rFonts w:cs="Mangal"/>
    </w:rPr>
  </w:style>
  <w:style w:type="paragraph" w:customStyle="1" w:styleId="13">
    <w:name w:val="?? 1"/>
    <w:basedOn w:val="afc"/>
    <w:pPr>
      <w:jc w:val="center"/>
    </w:pPr>
    <w:rPr>
      <w:rFonts w:cs="Mangal"/>
    </w:rPr>
  </w:style>
  <w:style w:type="paragraph" w:customStyle="1" w:styleId="23">
    <w:name w:val="?? 2"/>
    <w:basedOn w:val="afc"/>
    <w:pPr>
      <w:spacing w:before="57" w:after="57"/>
      <w:ind w:right="113"/>
      <w:jc w:val="center"/>
    </w:pPr>
    <w:rPr>
      <w:rFonts w:cs="Mangal"/>
    </w:rPr>
  </w:style>
  <w:style w:type="paragraph" w:customStyle="1" w:styleId="aff">
    <w:name w:val="???"/>
    <w:basedOn w:val="afc"/>
    <w:rPr>
      <w:rFonts w:cs="Mangal"/>
    </w:rPr>
  </w:style>
  <w:style w:type="paragraph" w:customStyle="1" w:styleId="TitleSlideLTGliederung1">
    <w:name w:val="Title Slide~LT~Gliederung 1"/>
    <w:pPr>
      <w:suppressAutoHyphens/>
      <w:spacing w:before="283" w:line="216" w:lineRule="auto"/>
    </w:pPr>
    <w:rPr>
      <w:rFonts w:ascii="Mangal" w:eastAsia="Tahoma" w:hAnsi="Mangal" w:cs="Liberation Sans"/>
      <w:color w:val="3F3F3F"/>
      <w:kern w:val="1"/>
      <w:sz w:val="56"/>
      <w:szCs w:val="24"/>
      <w:lang w:bidi="hi-IN"/>
    </w:rPr>
  </w:style>
  <w:style w:type="paragraph" w:customStyle="1" w:styleId="TitleSlideLTGliederung2">
    <w:name w:val="Title Slide~LT~Gliederung 2"/>
    <w:basedOn w:val="TitleSlideLTGliederung1"/>
    <w:pPr>
      <w:spacing w:before="227"/>
    </w:pPr>
    <w:rPr>
      <w:rFonts w:cs="Mangal"/>
      <w:sz w:val="36"/>
    </w:rPr>
  </w:style>
  <w:style w:type="paragraph" w:customStyle="1" w:styleId="TitleSlideLTGliederung3">
    <w:name w:val="Title Slide~LT~Gliederung 3"/>
    <w:basedOn w:val="TitleSlideLTGliederung2"/>
    <w:pPr>
      <w:spacing w:before="170"/>
    </w:pPr>
    <w:rPr>
      <w:sz w:val="32"/>
    </w:rPr>
  </w:style>
  <w:style w:type="paragraph" w:customStyle="1" w:styleId="TitleSlideLTGliederung4">
    <w:name w:val="Title Slide~LT~Gliederung 4"/>
    <w:basedOn w:val="TitleSlideLTGliederung3"/>
    <w:pPr>
      <w:spacing w:before="113"/>
    </w:pPr>
  </w:style>
  <w:style w:type="paragraph" w:customStyle="1" w:styleId="TitleSlideLTGliederung5">
    <w:name w:val="Title Slide~LT~Gliederung 5"/>
    <w:basedOn w:val="TitleSlideLTGliederung4"/>
    <w:pPr>
      <w:spacing w:before="57"/>
    </w:pPr>
    <w:rPr>
      <w:sz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suppressAutoHyphens/>
      <w:spacing w:line="200" w:lineRule="atLeast"/>
    </w:pPr>
    <w:rPr>
      <w:rFonts w:ascii="Mangal" w:eastAsia="Tahoma" w:hAnsi="Mangal" w:cs="Liberation Sans"/>
      <w:color w:val="3F3F3F"/>
      <w:kern w:val="1"/>
      <w:sz w:val="36"/>
      <w:szCs w:val="24"/>
      <w:lang w:bidi="hi-IN"/>
    </w:rPr>
  </w:style>
  <w:style w:type="paragraph" w:customStyle="1" w:styleId="TitleSlideLTUntertitel">
    <w:name w:val="Title Slide~LT~Untertitel"/>
    <w:pPr>
      <w:suppressAutoHyphens/>
      <w:jc w:val="center"/>
    </w:pPr>
    <w:rPr>
      <w:rFonts w:ascii="Mangal" w:eastAsia="Tahoma" w:hAnsi="Mangal" w:cs="Liberation Sans"/>
      <w:color w:val="000000"/>
      <w:kern w:val="1"/>
      <w:sz w:val="64"/>
      <w:szCs w:val="24"/>
      <w:lang w:bidi="hi-IN"/>
    </w:rPr>
  </w:style>
  <w:style w:type="paragraph" w:customStyle="1" w:styleId="TitleSlideLTNotizen">
    <w:name w:val="Title Slide~LT~Notizen"/>
    <w:pPr>
      <w:suppressAutoHyphens/>
      <w:ind w:left="340" w:hanging="340"/>
    </w:pPr>
    <w:rPr>
      <w:rFonts w:ascii="Mangal" w:eastAsia="Tahoma" w:hAnsi="Mangal" w:cs="Liberation Sans"/>
      <w:color w:val="000000"/>
      <w:kern w:val="1"/>
      <w:sz w:val="40"/>
      <w:szCs w:val="24"/>
      <w:lang w:bidi="hi-IN"/>
    </w:rPr>
  </w:style>
  <w:style w:type="paragraph" w:customStyle="1" w:styleId="TitleSlideLTHintergrundobjekte">
    <w:name w:val="Title Slide~LT~Hintergrundobjekte"/>
    <w:pPr>
      <w:suppressAutoHyphens/>
    </w:pPr>
    <w:rPr>
      <w:rFonts w:ascii="Liberation Serif" w:eastAsia="Tahoma" w:hAnsi="Liberation Serif" w:cs="Liberation Sans"/>
      <w:kern w:val="1"/>
      <w:sz w:val="24"/>
      <w:szCs w:val="24"/>
      <w:lang w:bidi="hi-IN"/>
    </w:rPr>
  </w:style>
  <w:style w:type="paragraph" w:customStyle="1" w:styleId="TitleSlideLTHintergrund">
    <w:name w:val="Title Slide~LT~Hintergrund"/>
    <w:pPr>
      <w:suppressAutoHyphens/>
    </w:pPr>
    <w:rPr>
      <w:rFonts w:ascii="Liberation Serif" w:eastAsia="Tahoma" w:hAnsi="Liberation Serif" w:cs="Liberation Sans"/>
      <w:kern w:val="1"/>
      <w:sz w:val="24"/>
      <w:szCs w:val="24"/>
      <w:lang w:bidi="hi-IN"/>
    </w:rPr>
  </w:style>
  <w:style w:type="paragraph" w:customStyle="1" w:styleId="default0">
    <w:name w:val="default"/>
    <w:pPr>
      <w:suppressAutoHyphens/>
      <w:spacing w:line="200" w:lineRule="atLeast"/>
    </w:pPr>
    <w:rPr>
      <w:rFonts w:ascii="Mangal" w:eastAsia="Tahoma" w:hAnsi="Mangal" w:cs="Liberation Sans"/>
      <w:color w:val="000000"/>
      <w:kern w:val="1"/>
      <w:sz w:val="36"/>
      <w:szCs w:val="24"/>
      <w:lang w:bidi="hi-IN"/>
    </w:rPr>
  </w:style>
  <w:style w:type="paragraph" w:customStyle="1" w:styleId="gray1">
    <w:name w:val="gray1"/>
    <w:basedOn w:val="default0"/>
    <w:rPr>
      <w:rFonts w:cs="Mangal"/>
    </w:rPr>
  </w:style>
  <w:style w:type="paragraph" w:customStyle="1" w:styleId="gray2">
    <w:name w:val="gray2"/>
    <w:basedOn w:val="default0"/>
    <w:rPr>
      <w:rFonts w:cs="Mangal"/>
    </w:rPr>
  </w:style>
  <w:style w:type="paragraph" w:customStyle="1" w:styleId="gray3">
    <w:name w:val="gray3"/>
    <w:basedOn w:val="default0"/>
    <w:rPr>
      <w:rFonts w:cs="Mangal"/>
    </w:rPr>
  </w:style>
  <w:style w:type="paragraph" w:customStyle="1" w:styleId="bw1">
    <w:name w:val="bw1"/>
    <w:basedOn w:val="default0"/>
    <w:rPr>
      <w:rFonts w:cs="Mangal"/>
    </w:rPr>
  </w:style>
  <w:style w:type="paragraph" w:customStyle="1" w:styleId="bw2">
    <w:name w:val="bw2"/>
    <w:basedOn w:val="default0"/>
    <w:rPr>
      <w:rFonts w:cs="Mangal"/>
    </w:rPr>
  </w:style>
  <w:style w:type="paragraph" w:customStyle="1" w:styleId="bw3">
    <w:name w:val="bw3"/>
    <w:basedOn w:val="default0"/>
    <w:rPr>
      <w:rFonts w:cs="Mangal"/>
    </w:rPr>
  </w:style>
  <w:style w:type="paragraph" w:customStyle="1" w:styleId="orange1">
    <w:name w:val="orange1"/>
    <w:basedOn w:val="default0"/>
    <w:rPr>
      <w:rFonts w:cs="Mangal"/>
    </w:rPr>
  </w:style>
  <w:style w:type="paragraph" w:customStyle="1" w:styleId="orange2">
    <w:name w:val="orange2"/>
    <w:basedOn w:val="default0"/>
    <w:rPr>
      <w:rFonts w:cs="Mangal"/>
    </w:rPr>
  </w:style>
  <w:style w:type="paragraph" w:customStyle="1" w:styleId="orange3">
    <w:name w:val="orange3"/>
    <w:basedOn w:val="default0"/>
    <w:rPr>
      <w:rFonts w:cs="Mangal"/>
    </w:rPr>
  </w:style>
  <w:style w:type="paragraph" w:customStyle="1" w:styleId="turquoise1">
    <w:name w:val="turquoise1"/>
    <w:basedOn w:val="default0"/>
    <w:rPr>
      <w:rFonts w:cs="Mangal"/>
    </w:rPr>
  </w:style>
  <w:style w:type="paragraph" w:customStyle="1" w:styleId="turquoise2">
    <w:name w:val="turquoise2"/>
    <w:basedOn w:val="default0"/>
    <w:rPr>
      <w:rFonts w:cs="Mangal"/>
    </w:rPr>
  </w:style>
  <w:style w:type="paragraph" w:customStyle="1" w:styleId="turquoise3">
    <w:name w:val="turquoise3"/>
    <w:basedOn w:val="default0"/>
    <w:rPr>
      <w:rFonts w:cs="Mangal"/>
    </w:rPr>
  </w:style>
  <w:style w:type="paragraph" w:customStyle="1" w:styleId="blue1">
    <w:name w:val="blue1"/>
    <w:basedOn w:val="default0"/>
    <w:rPr>
      <w:rFonts w:cs="Mangal"/>
    </w:rPr>
  </w:style>
  <w:style w:type="paragraph" w:customStyle="1" w:styleId="blue2">
    <w:name w:val="blue2"/>
    <w:basedOn w:val="default0"/>
    <w:rPr>
      <w:rFonts w:cs="Mangal"/>
    </w:rPr>
  </w:style>
  <w:style w:type="paragraph" w:customStyle="1" w:styleId="blue3">
    <w:name w:val="blue3"/>
    <w:basedOn w:val="default0"/>
    <w:rPr>
      <w:rFonts w:cs="Mangal"/>
    </w:rPr>
  </w:style>
  <w:style w:type="paragraph" w:customStyle="1" w:styleId="sun1">
    <w:name w:val="sun1"/>
    <w:basedOn w:val="default0"/>
    <w:rPr>
      <w:rFonts w:cs="Mangal"/>
    </w:rPr>
  </w:style>
  <w:style w:type="paragraph" w:customStyle="1" w:styleId="sun2">
    <w:name w:val="sun2"/>
    <w:basedOn w:val="default0"/>
    <w:rPr>
      <w:rFonts w:cs="Mangal"/>
    </w:rPr>
  </w:style>
  <w:style w:type="paragraph" w:customStyle="1" w:styleId="sun3">
    <w:name w:val="sun3"/>
    <w:basedOn w:val="default0"/>
    <w:rPr>
      <w:rFonts w:cs="Mangal"/>
    </w:rPr>
  </w:style>
  <w:style w:type="paragraph" w:customStyle="1" w:styleId="earth1">
    <w:name w:val="earth1"/>
    <w:basedOn w:val="default0"/>
    <w:rPr>
      <w:rFonts w:cs="Mangal"/>
    </w:rPr>
  </w:style>
  <w:style w:type="paragraph" w:customStyle="1" w:styleId="earth2">
    <w:name w:val="earth2"/>
    <w:basedOn w:val="default0"/>
    <w:rPr>
      <w:rFonts w:cs="Mangal"/>
    </w:rPr>
  </w:style>
  <w:style w:type="paragraph" w:customStyle="1" w:styleId="earth3">
    <w:name w:val="earth3"/>
    <w:basedOn w:val="default0"/>
    <w:rPr>
      <w:rFonts w:cs="Mangal"/>
    </w:rPr>
  </w:style>
  <w:style w:type="paragraph" w:customStyle="1" w:styleId="green1">
    <w:name w:val="green1"/>
    <w:basedOn w:val="default0"/>
    <w:rPr>
      <w:rFonts w:cs="Mangal"/>
    </w:rPr>
  </w:style>
  <w:style w:type="paragraph" w:customStyle="1" w:styleId="green2">
    <w:name w:val="green2"/>
    <w:basedOn w:val="default0"/>
    <w:rPr>
      <w:rFonts w:cs="Mangal"/>
    </w:rPr>
  </w:style>
  <w:style w:type="paragraph" w:customStyle="1" w:styleId="green3">
    <w:name w:val="green3"/>
    <w:basedOn w:val="default0"/>
    <w:rPr>
      <w:rFonts w:cs="Mangal"/>
    </w:rPr>
  </w:style>
  <w:style w:type="paragraph" w:customStyle="1" w:styleId="seetang1">
    <w:name w:val="seetang1"/>
    <w:basedOn w:val="default0"/>
    <w:rPr>
      <w:rFonts w:cs="Mangal"/>
    </w:rPr>
  </w:style>
  <w:style w:type="paragraph" w:customStyle="1" w:styleId="seetang2">
    <w:name w:val="seetang2"/>
    <w:basedOn w:val="default0"/>
    <w:rPr>
      <w:rFonts w:cs="Mangal"/>
    </w:rPr>
  </w:style>
  <w:style w:type="paragraph" w:customStyle="1" w:styleId="seetang3">
    <w:name w:val="seetang3"/>
    <w:basedOn w:val="default0"/>
    <w:rPr>
      <w:rFonts w:cs="Mangal"/>
    </w:rPr>
  </w:style>
  <w:style w:type="paragraph" w:customStyle="1" w:styleId="lightblue1">
    <w:name w:val="lightblue1"/>
    <w:basedOn w:val="default0"/>
    <w:rPr>
      <w:rFonts w:cs="Mangal"/>
    </w:rPr>
  </w:style>
  <w:style w:type="paragraph" w:customStyle="1" w:styleId="lightblue2">
    <w:name w:val="lightblue2"/>
    <w:basedOn w:val="default0"/>
    <w:rPr>
      <w:rFonts w:cs="Mangal"/>
    </w:rPr>
  </w:style>
  <w:style w:type="paragraph" w:customStyle="1" w:styleId="lightblue3">
    <w:name w:val="lightblue3"/>
    <w:basedOn w:val="default0"/>
    <w:rPr>
      <w:rFonts w:cs="Mangal"/>
    </w:rPr>
  </w:style>
  <w:style w:type="paragraph" w:customStyle="1" w:styleId="yellow1">
    <w:name w:val="yellow1"/>
    <w:basedOn w:val="default0"/>
    <w:rPr>
      <w:rFonts w:cs="Mangal"/>
    </w:rPr>
  </w:style>
  <w:style w:type="paragraph" w:customStyle="1" w:styleId="yellow2">
    <w:name w:val="yellow2"/>
    <w:basedOn w:val="default0"/>
    <w:rPr>
      <w:rFonts w:cs="Mangal"/>
    </w:rPr>
  </w:style>
  <w:style w:type="paragraph" w:customStyle="1" w:styleId="yellow3">
    <w:name w:val="yellow3"/>
    <w:basedOn w:val="default0"/>
    <w:rPr>
      <w:rFonts w:cs="Mangal"/>
    </w:rPr>
  </w:style>
  <w:style w:type="paragraph" w:customStyle="1" w:styleId="aff0">
    <w:name w:val="????"/>
    <w:pPr>
      <w:suppressAutoHyphens/>
    </w:pPr>
    <w:rPr>
      <w:rFonts w:ascii="Liberation Serif" w:eastAsia="Tahoma" w:hAnsi="Liberation Serif" w:cs="Liberation Sans"/>
      <w:kern w:val="1"/>
      <w:sz w:val="24"/>
      <w:szCs w:val="24"/>
      <w:lang w:bidi="hi-IN"/>
    </w:rPr>
  </w:style>
  <w:style w:type="paragraph" w:customStyle="1" w:styleId="33">
    <w:name w:val="?? 3"/>
    <w:basedOn w:val="23"/>
    <w:pPr>
      <w:spacing w:before="170" w:after="0" w:line="216" w:lineRule="auto"/>
      <w:jc w:val="left"/>
    </w:pPr>
    <w:rPr>
      <w:color w:val="3F3F3F"/>
      <w:sz w:val="32"/>
    </w:rPr>
  </w:style>
  <w:style w:type="paragraph" w:customStyle="1" w:styleId="41">
    <w:name w:val="?? 4"/>
    <w:basedOn w:val="33"/>
    <w:pPr>
      <w:spacing w:before="113"/>
    </w:pPr>
  </w:style>
  <w:style w:type="paragraph" w:customStyle="1" w:styleId="50">
    <w:name w:val="?? 5"/>
    <w:basedOn w:val="41"/>
    <w:pPr>
      <w:spacing w:before="57"/>
    </w:pPr>
    <w:rPr>
      <w:sz w:val="40"/>
    </w:rPr>
  </w:style>
  <w:style w:type="paragraph" w:customStyle="1" w:styleId="61">
    <w:name w:val="?? 6"/>
    <w:basedOn w:val="50"/>
  </w:style>
  <w:style w:type="paragraph" w:customStyle="1" w:styleId="70">
    <w:name w:val="?? 7"/>
    <w:basedOn w:val="61"/>
  </w:style>
  <w:style w:type="paragraph" w:customStyle="1" w:styleId="8">
    <w:name w:val="?? 8"/>
    <w:basedOn w:val="70"/>
  </w:style>
  <w:style w:type="paragraph" w:customStyle="1" w:styleId="9">
    <w:name w:val="?? 9"/>
    <w:basedOn w:val="8"/>
  </w:style>
  <w:style w:type="paragraph" w:customStyle="1" w:styleId="CorporateSlideLayoutLTGliederung1">
    <w:name w:val="Corporate Slide Layout~LT~Gliederung 1"/>
    <w:pPr>
      <w:suppressAutoHyphens/>
      <w:spacing w:before="283" w:line="216" w:lineRule="auto"/>
    </w:pPr>
    <w:rPr>
      <w:rFonts w:ascii="Mangal" w:eastAsia="Tahoma" w:hAnsi="Mangal" w:cs="Liberation Sans"/>
      <w:color w:val="3F3F3F"/>
      <w:kern w:val="1"/>
      <w:sz w:val="56"/>
      <w:szCs w:val="24"/>
      <w:lang w:bidi="hi-IN"/>
    </w:rPr>
  </w:style>
  <w:style w:type="paragraph" w:customStyle="1" w:styleId="CorporateSlideLayoutLTGliederung2">
    <w:name w:val="Corporate Slide Layout~LT~Gliederung 2"/>
    <w:basedOn w:val="CorporateSlideLayoutLTGliederung1"/>
    <w:pPr>
      <w:spacing w:before="227"/>
    </w:pPr>
    <w:rPr>
      <w:rFonts w:cs="Mangal"/>
      <w:sz w:val="36"/>
    </w:rPr>
  </w:style>
  <w:style w:type="paragraph" w:customStyle="1" w:styleId="CorporateSlideLayoutLTGliederung3">
    <w:name w:val="Corporate Slide Layout~LT~Gliederung 3"/>
    <w:basedOn w:val="CorporateSlideLayoutLTGliederung2"/>
    <w:pPr>
      <w:spacing w:before="170"/>
    </w:pPr>
    <w:rPr>
      <w:sz w:val="32"/>
    </w:rPr>
  </w:style>
  <w:style w:type="paragraph" w:customStyle="1" w:styleId="CorporateSlideLayoutLTGliederung4">
    <w:name w:val="Corporate Slide Layout~LT~Gliederung 4"/>
    <w:basedOn w:val="CorporateSlideLayoutLTGliederung3"/>
    <w:pPr>
      <w:spacing w:before="113"/>
    </w:pPr>
  </w:style>
  <w:style w:type="paragraph" w:customStyle="1" w:styleId="CorporateSlideLayoutLTGliederung5">
    <w:name w:val="Corporate Slide Layout~LT~Gliederung 5"/>
    <w:basedOn w:val="CorporateSlideLayoutLTGliederung4"/>
    <w:pPr>
      <w:spacing w:before="57"/>
    </w:pPr>
    <w:rPr>
      <w:sz w:val="40"/>
    </w:rPr>
  </w:style>
  <w:style w:type="paragraph" w:customStyle="1" w:styleId="CorporateSlideLayoutLTGliederung6">
    <w:name w:val="Corporate Slide Layout~LT~Gliederung 6"/>
    <w:basedOn w:val="CorporateSlideLayoutLTGliederung5"/>
  </w:style>
  <w:style w:type="paragraph" w:customStyle="1" w:styleId="CorporateSlideLayoutLTGliederung7">
    <w:name w:val="Corporate Slide Layout~LT~Gliederung 7"/>
    <w:basedOn w:val="CorporateSlideLayoutLTGliederung6"/>
  </w:style>
  <w:style w:type="paragraph" w:customStyle="1" w:styleId="CorporateSlideLayoutLTGliederung8">
    <w:name w:val="Corporate Slide Layout~LT~Gliederung 8"/>
    <w:basedOn w:val="CorporateSlideLayoutLTGliederung7"/>
  </w:style>
  <w:style w:type="paragraph" w:customStyle="1" w:styleId="CorporateSlideLayoutLTGliederung9">
    <w:name w:val="Corporate Slide Layout~LT~Gliederung 9"/>
    <w:basedOn w:val="CorporateSlideLayoutLTGliederung8"/>
  </w:style>
  <w:style w:type="paragraph" w:customStyle="1" w:styleId="CorporateSlideLayoutLTTitel">
    <w:name w:val="Corporate Slide Layout~LT~Titel"/>
    <w:pPr>
      <w:suppressAutoHyphens/>
      <w:spacing w:line="200" w:lineRule="atLeast"/>
    </w:pPr>
    <w:rPr>
      <w:rFonts w:ascii="Mangal" w:eastAsia="Tahoma" w:hAnsi="Mangal" w:cs="Liberation Sans"/>
      <w:color w:val="3F3F3F"/>
      <w:kern w:val="1"/>
      <w:sz w:val="36"/>
      <w:szCs w:val="24"/>
      <w:lang w:bidi="hi-IN"/>
    </w:rPr>
  </w:style>
  <w:style w:type="paragraph" w:customStyle="1" w:styleId="CorporateSlideLayoutLTUntertitel">
    <w:name w:val="Corporate Slide Layout~LT~Untertitel"/>
    <w:pPr>
      <w:suppressAutoHyphens/>
      <w:jc w:val="center"/>
    </w:pPr>
    <w:rPr>
      <w:rFonts w:ascii="Mangal" w:eastAsia="Tahoma" w:hAnsi="Mangal" w:cs="Liberation Sans"/>
      <w:color w:val="000000"/>
      <w:kern w:val="1"/>
      <w:sz w:val="64"/>
      <w:szCs w:val="24"/>
      <w:lang w:bidi="hi-IN"/>
    </w:rPr>
  </w:style>
  <w:style w:type="paragraph" w:customStyle="1" w:styleId="CorporateSlideLayoutLTNotizen">
    <w:name w:val="Corporate Slide Layout~LT~Notizen"/>
    <w:pPr>
      <w:suppressAutoHyphens/>
      <w:ind w:left="340" w:hanging="340"/>
    </w:pPr>
    <w:rPr>
      <w:rFonts w:ascii="Mangal" w:eastAsia="Tahoma" w:hAnsi="Mangal" w:cs="Liberation Sans"/>
      <w:color w:val="000000"/>
      <w:kern w:val="1"/>
      <w:sz w:val="40"/>
      <w:szCs w:val="24"/>
      <w:lang w:bidi="hi-IN"/>
    </w:rPr>
  </w:style>
  <w:style w:type="paragraph" w:customStyle="1" w:styleId="CorporateSlideLayoutLTHintergrundobjekte">
    <w:name w:val="Corporate Slide Layout~LT~Hintergrundobjekte"/>
    <w:pPr>
      <w:suppressAutoHyphens/>
    </w:pPr>
    <w:rPr>
      <w:rFonts w:ascii="Liberation Serif" w:eastAsia="Tahoma" w:hAnsi="Liberation Serif" w:cs="Liberation Sans"/>
      <w:kern w:val="1"/>
      <w:sz w:val="24"/>
      <w:szCs w:val="24"/>
      <w:lang w:bidi="hi-IN"/>
    </w:rPr>
  </w:style>
  <w:style w:type="paragraph" w:customStyle="1" w:styleId="CorporateSlideLayoutLTHintergrund">
    <w:name w:val="Corporate Slide Layout~LT~Hintergrund"/>
    <w:pPr>
      <w:suppressAutoHyphens/>
    </w:pPr>
    <w:rPr>
      <w:rFonts w:ascii="Liberation Serif" w:eastAsia="Tahoma" w:hAnsi="Liberation Serif" w:cs="Liberation Sans"/>
      <w:kern w:val="1"/>
      <w:sz w:val="24"/>
      <w:szCs w:val="24"/>
      <w:lang w:bidi="hi-IN"/>
    </w:rPr>
  </w:style>
  <w:style w:type="paragraph" w:customStyle="1" w:styleId="CorporateSectionSlideLTGliederung1">
    <w:name w:val="Corporate Section Slide~LT~Gliederung 1"/>
    <w:pPr>
      <w:suppressAutoHyphens/>
      <w:spacing w:before="283" w:line="216" w:lineRule="auto"/>
    </w:pPr>
    <w:rPr>
      <w:rFonts w:ascii="Mangal" w:eastAsia="Tahoma" w:hAnsi="Mangal" w:cs="Liberation Sans"/>
      <w:color w:val="3F3F3F"/>
      <w:kern w:val="1"/>
      <w:sz w:val="56"/>
      <w:szCs w:val="24"/>
      <w:lang w:bidi="hi-IN"/>
    </w:rPr>
  </w:style>
  <w:style w:type="paragraph" w:customStyle="1" w:styleId="CorporateSectionSlideLTGliederung2">
    <w:name w:val="Corporate Section Slide~LT~Gliederung 2"/>
    <w:basedOn w:val="CorporateSectionSlideLTGliederung1"/>
    <w:pPr>
      <w:spacing w:before="227"/>
    </w:pPr>
    <w:rPr>
      <w:rFonts w:cs="Mangal"/>
      <w:sz w:val="36"/>
    </w:rPr>
  </w:style>
  <w:style w:type="paragraph" w:customStyle="1" w:styleId="CorporateSectionSlideLTGliederung3">
    <w:name w:val="Corporate Section Slide~LT~Gliederung 3"/>
    <w:basedOn w:val="CorporateSectionSlideLTGliederung2"/>
    <w:pPr>
      <w:spacing w:before="170"/>
    </w:pPr>
    <w:rPr>
      <w:sz w:val="32"/>
    </w:rPr>
  </w:style>
  <w:style w:type="paragraph" w:customStyle="1" w:styleId="CorporateSectionSlideLTGliederung4">
    <w:name w:val="Corporate Section Slide~LT~Gliederung 4"/>
    <w:basedOn w:val="CorporateSectionSlideLTGliederung3"/>
    <w:pPr>
      <w:spacing w:before="113"/>
    </w:pPr>
  </w:style>
  <w:style w:type="paragraph" w:customStyle="1" w:styleId="CorporateSectionSlideLTGliederung5">
    <w:name w:val="Corporate Section Slide~LT~Gliederung 5"/>
    <w:basedOn w:val="CorporateSectionSlideLTGliederung4"/>
    <w:pPr>
      <w:spacing w:before="57"/>
    </w:pPr>
    <w:rPr>
      <w:sz w:val="40"/>
    </w:rPr>
  </w:style>
  <w:style w:type="paragraph" w:customStyle="1" w:styleId="CorporateSectionSlideLTGliederung6">
    <w:name w:val="Corporate Section Slide~LT~Gliederung 6"/>
    <w:basedOn w:val="CorporateSectionSlideLTGliederung5"/>
  </w:style>
  <w:style w:type="paragraph" w:customStyle="1" w:styleId="CorporateSectionSlideLTGliederung7">
    <w:name w:val="Corporate Section Slide~LT~Gliederung 7"/>
    <w:basedOn w:val="CorporateSectionSlideLTGliederung6"/>
  </w:style>
  <w:style w:type="paragraph" w:customStyle="1" w:styleId="CorporateSectionSlideLTGliederung8">
    <w:name w:val="Corporate Section Slide~LT~Gliederung 8"/>
    <w:basedOn w:val="CorporateSectionSlideLTGliederung7"/>
  </w:style>
  <w:style w:type="paragraph" w:customStyle="1" w:styleId="CorporateSectionSlideLTGliederung9">
    <w:name w:val="Corporate Section Slide~LT~Gliederung 9"/>
    <w:basedOn w:val="CorporateSectionSlideLTGliederung8"/>
  </w:style>
  <w:style w:type="paragraph" w:customStyle="1" w:styleId="CorporateSectionSlideLTTitel">
    <w:name w:val="Corporate Section Slide~LT~Titel"/>
    <w:pPr>
      <w:suppressAutoHyphens/>
      <w:spacing w:line="200" w:lineRule="atLeast"/>
    </w:pPr>
    <w:rPr>
      <w:rFonts w:ascii="Mangal" w:eastAsia="Tahoma" w:hAnsi="Mangal" w:cs="Liberation Sans"/>
      <w:color w:val="3F3F3F"/>
      <w:kern w:val="1"/>
      <w:sz w:val="36"/>
      <w:szCs w:val="24"/>
      <w:lang w:bidi="hi-IN"/>
    </w:rPr>
  </w:style>
  <w:style w:type="paragraph" w:customStyle="1" w:styleId="CorporateSectionSlideLTUntertitel">
    <w:name w:val="Corporate Section Slide~LT~Untertitel"/>
    <w:pPr>
      <w:suppressAutoHyphens/>
      <w:jc w:val="center"/>
    </w:pPr>
    <w:rPr>
      <w:rFonts w:ascii="Mangal" w:eastAsia="Tahoma" w:hAnsi="Mangal" w:cs="Liberation Sans"/>
      <w:color w:val="000000"/>
      <w:kern w:val="1"/>
      <w:sz w:val="64"/>
      <w:szCs w:val="24"/>
      <w:lang w:bidi="hi-IN"/>
    </w:rPr>
  </w:style>
  <w:style w:type="paragraph" w:customStyle="1" w:styleId="CorporateSectionSlideLTNotizen">
    <w:name w:val="Corporate Section Slide~LT~Notizen"/>
    <w:pPr>
      <w:suppressAutoHyphens/>
      <w:ind w:left="340" w:hanging="340"/>
    </w:pPr>
    <w:rPr>
      <w:rFonts w:ascii="Mangal" w:eastAsia="Tahoma" w:hAnsi="Mangal" w:cs="Liberation Sans"/>
      <w:color w:val="000000"/>
      <w:kern w:val="1"/>
      <w:sz w:val="40"/>
      <w:szCs w:val="24"/>
      <w:lang w:bidi="hi-IN"/>
    </w:rPr>
  </w:style>
  <w:style w:type="paragraph" w:customStyle="1" w:styleId="CorporateSectionSlideLTHintergrundobjekte">
    <w:name w:val="Corporate Section Slide~LT~Hintergrundobjekte"/>
    <w:pPr>
      <w:suppressAutoHyphens/>
    </w:pPr>
    <w:rPr>
      <w:rFonts w:ascii="Liberation Serif" w:eastAsia="Tahoma" w:hAnsi="Liberation Serif" w:cs="Liberation Sans"/>
      <w:kern w:val="1"/>
      <w:sz w:val="24"/>
      <w:szCs w:val="24"/>
      <w:lang w:bidi="hi-IN"/>
    </w:rPr>
  </w:style>
  <w:style w:type="paragraph" w:customStyle="1" w:styleId="CorporateSectionSlideLTHintergrund">
    <w:name w:val="Corporate Section Slide~LT~Hintergrund"/>
    <w:pPr>
      <w:suppressAutoHyphens/>
    </w:pPr>
    <w:rPr>
      <w:rFonts w:ascii="Liberation Serif" w:eastAsia="Tahoma" w:hAnsi="Liberation Serif" w:cs="Liberation Sans"/>
      <w:kern w:val="1"/>
      <w:sz w:val="24"/>
      <w:szCs w:val="24"/>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4.xml"/><Relationship Id="rId18" Type="http://schemas.openxmlformats.org/officeDocument/2006/relationships/image" Target="media/image3.emf"/><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png"/><Relationship Id="rId34" Type="http://schemas.openxmlformats.org/officeDocument/2006/relationships/footer" Target="footer7.xml"/><Relationship Id="rId7" Type="http://schemas.openxmlformats.org/officeDocument/2006/relationships/header" Target="header1.xml"/><Relationship Id="rId12" Type="http://schemas.openxmlformats.org/officeDocument/2006/relationships/header" Target="header3.xml"/><Relationship Id="rId17" Type="http://schemas.openxmlformats.org/officeDocument/2006/relationships/footer" Target="footer5.xml"/><Relationship Id="rId25" Type="http://schemas.openxmlformats.org/officeDocument/2006/relationships/image" Target="media/image10.png"/><Relationship Id="rId33" Type="http://schemas.openxmlformats.org/officeDocument/2006/relationships/footer" Target="footer6.xm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eader" Target="header5.xml"/><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header" Target="header7.xm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footer" Target="footer4.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footer" Target="footer8.xml"/><Relationship Id="rId10" Type="http://schemas.openxmlformats.org/officeDocument/2006/relationships/footer" Target="footer2.xml"/><Relationship Id="rId19" Type="http://schemas.openxmlformats.org/officeDocument/2006/relationships/image" Target="media/image4.png"/><Relationship Id="rId31"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eader" Target="header8.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4.xml.rels><?xml version="1.0" encoding="UTF-8" standalone="yes"?>
<Relationships xmlns="http://schemas.openxmlformats.org/package/2006/relationships"><Relationship Id="rId1" Type="http://schemas.openxmlformats.org/officeDocument/2006/relationships/image" Target="media/image1.jpeg"/></Relationships>
</file>

<file path=word/_rels/header7.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lastair%20Jones\My%20Documents\Document%20Titl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Document Title</Template>
  <TotalTime>277</TotalTime>
  <Pages>17</Pages>
  <Words>1212</Words>
  <Characters>6911</Characters>
  <Application>Microsoft Office Word</Application>
  <DocSecurity>0</DocSecurity>
  <Lines>57</Lines>
  <Paragraphs>16</Paragraphs>
  <ScaleCrop>false</ScaleCrop>
  <Company/>
  <LinksUpToDate>false</LinksUpToDate>
  <CharactersWithSpaces>8107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Alastair Jones</dc:creator>
  <cp:keywords/>
  <dc:description/>
  <cp:lastModifiedBy>David Yu</cp:lastModifiedBy>
  <cp:revision>16</cp:revision>
  <cp:lastPrinted>2016-11-23T10:44:00Z</cp:lastPrinted>
  <dcterms:created xsi:type="dcterms:W3CDTF">2016-08-30T07:54:00Z</dcterms:created>
  <dcterms:modified xsi:type="dcterms:W3CDTF">2016-11-23T10:44:00Z</dcterms:modified>
</cp:coreProperties>
</file>